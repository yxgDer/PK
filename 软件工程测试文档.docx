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DA1" w:rsidRPr="00FC7442" w:rsidRDefault="00C477EB" w:rsidP="00842DA1">
      <w:pPr>
        <w:spacing w:beforeLines="50"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测试文档</w:t>
      </w:r>
      <w:r w:rsidR="00842DA1">
        <w:rPr>
          <w:rFonts w:hint="eastAsia"/>
          <w:b/>
          <w:sz w:val="52"/>
          <w:szCs w:val="52"/>
        </w:rPr>
        <w:t>说明书</w:t>
      </w:r>
    </w:p>
    <w:p w:rsidR="00842DA1" w:rsidRDefault="00842DA1" w:rsidP="00842DA1">
      <w:pPr>
        <w:spacing w:line="480" w:lineRule="auto"/>
        <w:rPr>
          <w:rFonts w:eastAsia="华文隶书"/>
          <w:sz w:val="52"/>
          <w:szCs w:val="28"/>
        </w:rPr>
      </w:pPr>
      <w:r>
        <w:rPr>
          <w:rFonts w:eastAsia="华文隶书" w:hint="eastAsia"/>
          <w:sz w:val="52"/>
          <w:szCs w:val="28"/>
        </w:rPr>
        <w:t xml:space="preserve"> </w:t>
      </w:r>
    </w:p>
    <w:p w:rsidR="00842DA1" w:rsidRDefault="00842DA1" w:rsidP="00842DA1">
      <w:pPr>
        <w:spacing w:line="480" w:lineRule="auto"/>
        <w:rPr>
          <w:rFonts w:eastAsia="华文隶书"/>
          <w:sz w:val="52"/>
          <w:szCs w:val="28"/>
        </w:rPr>
      </w:pPr>
    </w:p>
    <w:p w:rsidR="00842DA1" w:rsidRPr="00B519EF" w:rsidRDefault="00842DA1" w:rsidP="00842DA1">
      <w:pPr>
        <w:spacing w:line="480" w:lineRule="auto"/>
        <w:rPr>
          <w:rFonts w:eastAsia="华文隶书"/>
          <w:sz w:val="36"/>
          <w:szCs w:val="36"/>
          <w:u w:val="single"/>
        </w:rPr>
      </w:pPr>
      <w:r w:rsidRPr="00B519EF">
        <w:rPr>
          <w:rFonts w:eastAsia="华文隶书" w:hint="eastAsia"/>
          <w:sz w:val="36"/>
          <w:szCs w:val="36"/>
        </w:rPr>
        <w:t>院</w:t>
      </w:r>
      <w:r w:rsidRPr="00B519EF">
        <w:rPr>
          <w:rFonts w:eastAsia="华文隶书" w:hint="eastAsia"/>
          <w:sz w:val="36"/>
          <w:szCs w:val="36"/>
        </w:rPr>
        <w:t xml:space="preserve">    </w:t>
      </w:r>
      <w:r w:rsidRPr="00B519EF">
        <w:rPr>
          <w:rFonts w:eastAsia="华文隶书" w:hint="eastAsia"/>
          <w:sz w:val="36"/>
          <w:szCs w:val="36"/>
        </w:rPr>
        <w:t>系：</w:t>
      </w:r>
      <w:r w:rsidRPr="00B519EF">
        <w:rPr>
          <w:rFonts w:eastAsia="华文隶书" w:hint="eastAsia"/>
          <w:sz w:val="36"/>
          <w:szCs w:val="36"/>
          <w:u w:val="single"/>
        </w:rPr>
        <w:t xml:space="preserve">            </w:t>
      </w:r>
      <w:r w:rsidRPr="00B519EF">
        <w:rPr>
          <w:rFonts w:eastAsia="华文隶书" w:hint="eastAsia"/>
          <w:sz w:val="36"/>
          <w:szCs w:val="36"/>
          <w:u w:val="single"/>
        </w:rPr>
        <w:t>软件学院</w:t>
      </w:r>
      <w:r w:rsidRPr="00B519EF">
        <w:rPr>
          <w:rFonts w:eastAsia="华文隶书" w:hint="eastAsia"/>
          <w:sz w:val="36"/>
          <w:szCs w:val="36"/>
          <w:u w:val="single"/>
        </w:rPr>
        <w:t xml:space="preserve">                       </w:t>
      </w:r>
    </w:p>
    <w:p w:rsidR="00842DA1" w:rsidRPr="00B519EF" w:rsidRDefault="00842DA1" w:rsidP="00842DA1">
      <w:pPr>
        <w:spacing w:line="480" w:lineRule="auto"/>
        <w:rPr>
          <w:rFonts w:eastAsia="华文隶书"/>
          <w:sz w:val="36"/>
          <w:szCs w:val="36"/>
          <w:u w:val="single"/>
        </w:rPr>
      </w:pPr>
      <w:r w:rsidRPr="00B519EF">
        <w:rPr>
          <w:rFonts w:eastAsia="华文隶书" w:hint="eastAsia"/>
          <w:sz w:val="36"/>
          <w:szCs w:val="36"/>
        </w:rPr>
        <w:t>组</w:t>
      </w:r>
      <w:r w:rsidRPr="00B519EF">
        <w:rPr>
          <w:rFonts w:eastAsia="华文隶书" w:hint="eastAsia"/>
          <w:sz w:val="36"/>
          <w:szCs w:val="36"/>
        </w:rPr>
        <w:t xml:space="preserve">    </w:t>
      </w:r>
      <w:r w:rsidRPr="00B519EF">
        <w:rPr>
          <w:rFonts w:eastAsia="华文隶书" w:hint="eastAsia"/>
          <w:sz w:val="36"/>
          <w:szCs w:val="36"/>
        </w:rPr>
        <w:t>员：</w:t>
      </w:r>
      <w:proofErr w:type="gramStart"/>
      <w:r w:rsidRPr="00535ADE">
        <w:rPr>
          <w:rFonts w:ascii="隶书" w:eastAsia="隶书" w:hAnsi="黑体" w:hint="eastAsia"/>
          <w:sz w:val="36"/>
          <w:szCs w:val="36"/>
          <w:u w:val="single"/>
        </w:rPr>
        <w:t>杨闯</w:t>
      </w:r>
      <w:proofErr w:type="gramEnd"/>
      <w:r w:rsidRPr="00535ADE">
        <w:rPr>
          <w:rFonts w:ascii="隶书" w:eastAsia="隶书" w:hAnsi="黑体" w:hint="eastAsia"/>
          <w:sz w:val="36"/>
          <w:szCs w:val="36"/>
          <w:u w:val="single"/>
        </w:rPr>
        <w:t xml:space="preserve">.于希光. </w:t>
      </w:r>
      <w:r w:rsidRPr="00535ADE">
        <w:rPr>
          <w:rFonts w:eastAsia="华文隶书" w:hint="eastAsia"/>
          <w:sz w:val="36"/>
          <w:szCs w:val="36"/>
          <w:u w:val="single"/>
        </w:rPr>
        <w:t xml:space="preserve"> </w:t>
      </w:r>
    </w:p>
    <w:p w:rsidR="00842DA1" w:rsidRPr="00B519EF" w:rsidRDefault="00842DA1" w:rsidP="00842DA1">
      <w:pPr>
        <w:spacing w:line="480" w:lineRule="auto"/>
        <w:rPr>
          <w:rFonts w:eastAsia="华文隶书"/>
          <w:bCs/>
          <w:sz w:val="36"/>
          <w:szCs w:val="36"/>
          <w:u w:val="single"/>
        </w:rPr>
      </w:pPr>
      <w:r w:rsidRPr="00B519EF">
        <w:rPr>
          <w:rFonts w:eastAsia="华文隶书" w:hint="eastAsia"/>
          <w:bCs/>
          <w:sz w:val="36"/>
          <w:szCs w:val="36"/>
        </w:rPr>
        <w:t>编</w:t>
      </w:r>
      <w:r w:rsidRPr="00B519EF">
        <w:rPr>
          <w:rFonts w:eastAsia="华文隶书" w:hint="eastAsia"/>
          <w:bCs/>
          <w:sz w:val="36"/>
          <w:szCs w:val="36"/>
        </w:rPr>
        <w:t xml:space="preserve"> </w:t>
      </w:r>
      <w:r w:rsidRPr="00B519EF">
        <w:rPr>
          <w:rFonts w:eastAsia="华文隶书" w:hint="eastAsia"/>
          <w:bCs/>
          <w:sz w:val="36"/>
          <w:szCs w:val="36"/>
        </w:rPr>
        <w:t>制</w:t>
      </w:r>
      <w:r w:rsidRPr="00B519EF">
        <w:rPr>
          <w:rFonts w:eastAsia="华文隶书" w:hint="eastAsia"/>
          <w:bCs/>
          <w:sz w:val="36"/>
          <w:szCs w:val="36"/>
        </w:rPr>
        <w:t xml:space="preserve"> </w:t>
      </w:r>
      <w:r w:rsidRPr="00B519EF">
        <w:rPr>
          <w:rFonts w:eastAsia="华文隶书"/>
          <w:bCs/>
          <w:sz w:val="36"/>
          <w:szCs w:val="36"/>
        </w:rPr>
        <w:t>人：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</w:t>
      </w:r>
      <w:r>
        <w:rPr>
          <w:rFonts w:eastAsia="华文隶书" w:hint="eastAsia"/>
          <w:sz w:val="36"/>
          <w:szCs w:val="36"/>
          <w:u w:val="single"/>
        </w:rPr>
        <w:t xml:space="preserve"> </w:t>
      </w:r>
      <w:r>
        <w:rPr>
          <w:rFonts w:eastAsia="华文隶书" w:hint="eastAsia"/>
          <w:sz w:val="36"/>
          <w:szCs w:val="36"/>
          <w:u w:val="single"/>
        </w:rPr>
        <w:t>于希光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   </w:t>
      </w:r>
      <w:r>
        <w:rPr>
          <w:rFonts w:eastAsia="华文隶书"/>
          <w:bCs/>
          <w:sz w:val="36"/>
          <w:szCs w:val="36"/>
          <w:u w:val="single"/>
        </w:rPr>
        <w:t xml:space="preserve">   </w:t>
      </w:r>
    </w:p>
    <w:p w:rsidR="00842DA1" w:rsidRPr="00B519EF" w:rsidRDefault="00842DA1" w:rsidP="00842DA1">
      <w:pPr>
        <w:spacing w:line="480" w:lineRule="auto"/>
        <w:rPr>
          <w:rFonts w:eastAsia="华文隶书"/>
          <w:bCs/>
          <w:sz w:val="36"/>
          <w:szCs w:val="36"/>
          <w:u w:val="single"/>
        </w:rPr>
      </w:pPr>
      <w:r w:rsidRPr="00B519EF">
        <w:rPr>
          <w:rFonts w:eastAsia="华文隶书" w:hint="eastAsia"/>
          <w:bCs/>
          <w:sz w:val="36"/>
          <w:szCs w:val="36"/>
        </w:rPr>
        <w:t>编制</w:t>
      </w:r>
      <w:r w:rsidRPr="00B519EF">
        <w:rPr>
          <w:rFonts w:eastAsia="华文隶书"/>
          <w:bCs/>
          <w:sz w:val="36"/>
          <w:szCs w:val="36"/>
        </w:rPr>
        <w:t>日期：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  </w:t>
      </w:r>
      <w:r w:rsidRPr="007F3FFE">
        <w:rPr>
          <w:rFonts w:ascii="华文隶书" w:eastAsia="华文隶书" w:hint="eastAsia"/>
          <w:bCs/>
          <w:sz w:val="36"/>
          <w:szCs w:val="36"/>
          <w:u w:val="single"/>
        </w:rPr>
        <w:t>20</w:t>
      </w:r>
      <w:r>
        <w:rPr>
          <w:rFonts w:ascii="华文隶书" w:eastAsia="华文隶书"/>
          <w:bCs/>
          <w:sz w:val="36"/>
          <w:szCs w:val="36"/>
          <w:u w:val="single"/>
        </w:rPr>
        <w:t>15-5-25</w:t>
      </w:r>
      <w:r w:rsidRPr="007F3FFE">
        <w:rPr>
          <w:rFonts w:ascii="华文隶书" w:eastAsia="华文隶书" w:hint="eastAsia"/>
          <w:bCs/>
          <w:sz w:val="36"/>
          <w:szCs w:val="36"/>
          <w:u w:val="single"/>
        </w:rPr>
        <w:t xml:space="preserve"> 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      </w:t>
      </w:r>
    </w:p>
    <w:p w:rsidR="00842DA1" w:rsidRPr="00B519EF" w:rsidRDefault="00842DA1" w:rsidP="00842DA1">
      <w:pPr>
        <w:spacing w:line="480" w:lineRule="auto"/>
        <w:rPr>
          <w:rFonts w:eastAsia="华文隶书"/>
          <w:bCs/>
          <w:sz w:val="36"/>
          <w:szCs w:val="36"/>
          <w:u w:val="single"/>
        </w:rPr>
      </w:pPr>
      <w:r w:rsidRPr="00B519EF">
        <w:rPr>
          <w:rFonts w:eastAsia="华文隶书"/>
          <w:bCs/>
          <w:sz w:val="36"/>
          <w:szCs w:val="36"/>
        </w:rPr>
        <w:t>审</w:t>
      </w:r>
      <w:r w:rsidRPr="00B519EF">
        <w:rPr>
          <w:rFonts w:eastAsia="华文隶书"/>
          <w:bCs/>
          <w:sz w:val="36"/>
          <w:szCs w:val="36"/>
        </w:rPr>
        <w:t xml:space="preserve"> </w:t>
      </w:r>
      <w:r w:rsidRPr="00B519EF">
        <w:rPr>
          <w:rFonts w:eastAsia="华文隶书"/>
          <w:bCs/>
          <w:sz w:val="36"/>
          <w:szCs w:val="36"/>
        </w:rPr>
        <w:t>核</w:t>
      </w:r>
      <w:r w:rsidRPr="00B519EF">
        <w:rPr>
          <w:rFonts w:eastAsia="华文隶书"/>
          <w:bCs/>
          <w:sz w:val="36"/>
          <w:szCs w:val="36"/>
        </w:rPr>
        <w:t xml:space="preserve"> </w:t>
      </w:r>
      <w:r w:rsidRPr="00B519EF">
        <w:rPr>
          <w:rFonts w:eastAsia="华文隶书"/>
          <w:bCs/>
          <w:sz w:val="36"/>
          <w:szCs w:val="36"/>
        </w:rPr>
        <w:t>人：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 </w:t>
      </w:r>
      <w:r>
        <w:rPr>
          <w:rFonts w:eastAsia="华文隶书"/>
          <w:bCs/>
          <w:sz w:val="36"/>
          <w:szCs w:val="36"/>
          <w:u w:val="single"/>
        </w:rPr>
        <w:t xml:space="preserve"> 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</w:t>
      </w:r>
      <w:r>
        <w:rPr>
          <w:rFonts w:eastAsia="华文隶书" w:hint="eastAsia"/>
          <w:bCs/>
          <w:sz w:val="36"/>
          <w:szCs w:val="36"/>
          <w:u w:val="single"/>
        </w:rPr>
        <w:t>杨闯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      </w:t>
      </w:r>
    </w:p>
    <w:p w:rsidR="00842DA1" w:rsidRPr="00B519EF" w:rsidRDefault="00842DA1" w:rsidP="00842DA1">
      <w:pPr>
        <w:spacing w:line="480" w:lineRule="auto"/>
        <w:rPr>
          <w:rFonts w:eastAsia="华文隶书"/>
          <w:sz w:val="36"/>
          <w:szCs w:val="36"/>
          <w:u w:val="single"/>
        </w:rPr>
      </w:pPr>
      <w:r w:rsidRPr="00B519EF">
        <w:rPr>
          <w:rFonts w:eastAsia="华文隶书"/>
          <w:bCs/>
          <w:sz w:val="36"/>
          <w:szCs w:val="36"/>
        </w:rPr>
        <w:t>版</w:t>
      </w:r>
      <w:r w:rsidRPr="00B519EF">
        <w:rPr>
          <w:rFonts w:eastAsia="华文隶书" w:hint="eastAsia"/>
          <w:bCs/>
          <w:sz w:val="36"/>
          <w:szCs w:val="36"/>
        </w:rPr>
        <w:t xml:space="preserve">    </w:t>
      </w:r>
      <w:r w:rsidRPr="00B519EF">
        <w:rPr>
          <w:rFonts w:eastAsia="华文隶书"/>
          <w:bCs/>
          <w:sz w:val="36"/>
          <w:szCs w:val="36"/>
        </w:rPr>
        <w:t>本：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 </w:t>
      </w:r>
      <w:r>
        <w:rPr>
          <w:rFonts w:eastAsia="华文隶书"/>
          <w:bCs/>
          <w:sz w:val="36"/>
          <w:szCs w:val="36"/>
          <w:u w:val="single"/>
        </w:rPr>
        <w:t xml:space="preserve"> V</w:t>
      </w:r>
      <w:r w:rsidRPr="00B519EF">
        <w:rPr>
          <w:rFonts w:eastAsia="华文隶书"/>
          <w:bCs/>
          <w:sz w:val="36"/>
          <w:szCs w:val="36"/>
          <w:u w:val="single"/>
        </w:rPr>
        <w:t>1.0</w:t>
      </w:r>
      <w:r w:rsidRPr="00B519EF">
        <w:rPr>
          <w:rFonts w:eastAsia="华文隶书" w:hint="eastAsia"/>
          <w:bCs/>
          <w:sz w:val="36"/>
          <w:szCs w:val="36"/>
          <w:u w:val="single"/>
        </w:rPr>
        <w:t xml:space="preserve">     </w:t>
      </w:r>
      <w:r w:rsidRPr="00B519EF">
        <w:rPr>
          <w:rFonts w:eastAsia="华文隶书"/>
          <w:bCs/>
          <w:sz w:val="36"/>
          <w:szCs w:val="36"/>
          <w:u w:val="single"/>
        </w:rPr>
        <w:t xml:space="preserve">             </w:t>
      </w:r>
    </w:p>
    <w:p w:rsidR="00842DA1" w:rsidRPr="00363737" w:rsidRDefault="00842DA1" w:rsidP="00842DA1">
      <w:pPr>
        <w:spacing w:line="480" w:lineRule="auto"/>
        <w:rPr>
          <w:b/>
          <w:sz w:val="36"/>
        </w:rPr>
      </w:pPr>
      <w:r w:rsidRPr="00363737">
        <w:rPr>
          <w:rFonts w:eastAsia="华文隶书" w:hint="eastAsia"/>
          <w:sz w:val="36"/>
          <w:szCs w:val="36"/>
        </w:rPr>
        <w:t xml:space="preserve">  </w:t>
      </w:r>
      <w:r w:rsidRPr="00363737">
        <w:rPr>
          <w:rFonts w:hint="eastAsia"/>
          <w:b/>
          <w:sz w:val="36"/>
        </w:rPr>
        <w:t xml:space="preserve">      </w:t>
      </w:r>
    </w:p>
    <w:p w:rsidR="00842DA1" w:rsidRPr="00535ADE" w:rsidRDefault="00842DA1" w:rsidP="00842DA1">
      <w:pPr>
        <w:spacing w:beforeLines="500"/>
        <w:ind w:firstLineChars="995" w:firstLine="3596"/>
        <w:rPr>
          <w:b/>
          <w:sz w:val="36"/>
        </w:rPr>
      </w:pPr>
      <w:r>
        <w:rPr>
          <w:rFonts w:hint="eastAsia"/>
          <w:b/>
          <w:sz w:val="36"/>
        </w:rPr>
        <w:t>2015</w:t>
      </w:r>
      <w:r>
        <w:rPr>
          <w:rFonts w:hint="eastAsia"/>
          <w:b/>
          <w:sz w:val="36"/>
        </w:rPr>
        <w:t>年</w:t>
      </w:r>
      <w:r>
        <w:rPr>
          <w:rFonts w:hint="eastAsia"/>
          <w:b/>
          <w:sz w:val="36"/>
        </w:rPr>
        <w:t>5</w:t>
      </w:r>
      <w:r>
        <w:rPr>
          <w:b/>
          <w:sz w:val="36"/>
        </w:rPr>
        <w:t>月</w:t>
      </w:r>
    </w:p>
    <w:p w:rsidR="004161C6" w:rsidRPr="00105037" w:rsidRDefault="001C33BA" w:rsidP="00105037">
      <w:pPr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03252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4E2B" w:rsidRDefault="00E24E2B">
          <w:pPr>
            <w:pStyle w:val="TOC"/>
          </w:pPr>
          <w:r>
            <w:rPr>
              <w:lang w:val="zh-CN"/>
            </w:rPr>
            <w:t>目录</w:t>
          </w:r>
        </w:p>
        <w:p w:rsidR="00E24E2B" w:rsidRDefault="004F064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 w:rsidRPr="004F064F">
            <w:fldChar w:fldCharType="begin"/>
          </w:r>
          <w:r w:rsidR="00E24E2B">
            <w:instrText xml:space="preserve"> TOC \o "1-3" \h \z \u </w:instrText>
          </w:r>
          <w:r w:rsidRPr="004F064F">
            <w:fldChar w:fldCharType="separate"/>
          </w:r>
          <w:hyperlink w:anchor="_Toc420627576" w:history="1">
            <w:r w:rsidR="00E24E2B" w:rsidRPr="001B5C5B">
              <w:rPr>
                <w:rStyle w:val="a6"/>
                <w:noProof/>
              </w:rPr>
              <w:t>1.</w:t>
            </w:r>
            <w:r w:rsidR="00E24E2B">
              <w:rPr>
                <w:noProof/>
              </w:rPr>
              <w:tab/>
            </w:r>
            <w:r w:rsidR="00E24E2B" w:rsidRPr="001B5C5B">
              <w:rPr>
                <w:rStyle w:val="a6"/>
                <w:rFonts w:hint="eastAsia"/>
                <w:noProof/>
              </w:rPr>
              <w:t>引言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77" w:history="1">
            <w:r w:rsidR="00E24E2B" w:rsidRPr="001B5C5B">
              <w:rPr>
                <w:rStyle w:val="a6"/>
                <w:noProof/>
              </w:rPr>
              <w:t>1.1</w:t>
            </w:r>
            <w:r w:rsidR="00E24E2B" w:rsidRPr="001B5C5B">
              <w:rPr>
                <w:rStyle w:val="a6"/>
                <w:rFonts w:hint="eastAsia"/>
                <w:noProof/>
              </w:rPr>
              <w:t>编写目的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78" w:history="1">
            <w:r w:rsidR="00E24E2B" w:rsidRPr="001B5C5B">
              <w:rPr>
                <w:rStyle w:val="a6"/>
                <w:noProof/>
              </w:rPr>
              <w:t xml:space="preserve">1.2 </w:t>
            </w:r>
            <w:r w:rsidR="00E24E2B" w:rsidRPr="001B5C5B">
              <w:rPr>
                <w:rStyle w:val="a6"/>
                <w:rFonts w:hint="eastAsia"/>
                <w:noProof/>
              </w:rPr>
              <w:t>背景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79" w:history="1">
            <w:r w:rsidR="00E24E2B" w:rsidRPr="001B5C5B">
              <w:rPr>
                <w:rStyle w:val="a6"/>
                <w:noProof/>
              </w:rPr>
              <w:t xml:space="preserve">1.3 </w:t>
            </w:r>
            <w:r w:rsidR="00E24E2B" w:rsidRPr="001B5C5B">
              <w:rPr>
                <w:rStyle w:val="a6"/>
                <w:rFonts w:hint="eastAsia"/>
                <w:noProof/>
              </w:rPr>
              <w:t>参考资料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0627580" w:history="1">
            <w:r w:rsidR="00E24E2B" w:rsidRPr="001B5C5B">
              <w:rPr>
                <w:rStyle w:val="a6"/>
                <w:noProof/>
              </w:rPr>
              <w:t>2.</w:t>
            </w:r>
            <w:r w:rsidR="00E24E2B">
              <w:rPr>
                <w:noProof/>
              </w:rPr>
              <w:tab/>
            </w:r>
            <w:r w:rsidR="00E24E2B" w:rsidRPr="001B5C5B">
              <w:rPr>
                <w:rStyle w:val="a6"/>
                <w:rFonts w:hint="eastAsia"/>
                <w:noProof/>
              </w:rPr>
              <w:t>系统需求概述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1" w:history="1">
            <w:r w:rsidR="00E24E2B" w:rsidRPr="001B5C5B">
              <w:rPr>
                <w:rStyle w:val="a6"/>
                <w:noProof/>
              </w:rPr>
              <w:t>2.1</w:t>
            </w:r>
            <w:r w:rsidR="00E24E2B" w:rsidRPr="001B5C5B">
              <w:rPr>
                <w:rStyle w:val="a6"/>
                <w:rFonts w:hint="eastAsia"/>
                <w:noProof/>
              </w:rPr>
              <w:t>业务目标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2" w:history="1">
            <w:r w:rsidR="00E24E2B" w:rsidRPr="001B5C5B">
              <w:rPr>
                <w:rStyle w:val="a6"/>
                <w:noProof/>
              </w:rPr>
              <w:t>2.2</w:t>
            </w:r>
            <w:r w:rsidR="00E24E2B" w:rsidRPr="001B5C5B">
              <w:rPr>
                <w:rStyle w:val="a6"/>
                <w:rFonts w:hint="eastAsia"/>
                <w:noProof/>
              </w:rPr>
              <w:t>功能需求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3" w:history="1">
            <w:r w:rsidR="00E24E2B" w:rsidRPr="001B5C5B">
              <w:rPr>
                <w:rStyle w:val="a6"/>
                <w:noProof/>
              </w:rPr>
              <w:t xml:space="preserve">2.4 </w:t>
            </w:r>
            <w:r w:rsidR="00E24E2B" w:rsidRPr="001B5C5B">
              <w:rPr>
                <w:rStyle w:val="a6"/>
                <w:rFonts w:hint="eastAsia"/>
                <w:noProof/>
              </w:rPr>
              <w:t>非功能需求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7584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3. 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测试计划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5" w:history="1">
            <w:r w:rsidR="00E24E2B" w:rsidRPr="001B5C5B">
              <w:rPr>
                <w:rStyle w:val="a6"/>
                <w:noProof/>
              </w:rPr>
              <w:t>3.1</w:t>
            </w:r>
            <w:r w:rsidR="00E24E2B" w:rsidRPr="001B5C5B">
              <w:rPr>
                <w:rStyle w:val="a6"/>
                <w:rFonts w:hint="eastAsia"/>
                <w:noProof/>
              </w:rPr>
              <w:t>测试方法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6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>3.2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测试的功能范围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7587" w:history="1">
            <w:r w:rsidR="00E24E2B" w:rsidRPr="001B5C5B">
              <w:rPr>
                <w:rStyle w:val="a6"/>
                <w:b/>
                <w:bCs/>
                <w:noProof/>
              </w:rPr>
              <w:t>4.</w:t>
            </w:r>
            <w:r w:rsidR="00E24E2B" w:rsidRPr="00E24E2B">
              <w:rPr>
                <w:rStyle w:val="a6"/>
                <w:rFonts w:hint="eastAsia"/>
                <w:bCs/>
                <w:noProof/>
              </w:rPr>
              <w:t>单元测试报告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88" w:history="1">
            <w:r w:rsidR="00E24E2B" w:rsidRPr="001B5C5B">
              <w:rPr>
                <w:rStyle w:val="a6"/>
                <w:noProof/>
              </w:rPr>
              <w:t>4.1</w:t>
            </w:r>
            <w:r w:rsidR="00E24E2B" w:rsidRPr="001B5C5B">
              <w:rPr>
                <w:rStyle w:val="a6"/>
                <w:rFonts w:hint="eastAsia"/>
                <w:noProof/>
              </w:rPr>
              <w:t>登入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89" w:history="1">
            <w:r w:rsidR="00E24E2B" w:rsidRPr="001B5C5B">
              <w:rPr>
                <w:rStyle w:val="a6"/>
                <w:noProof/>
              </w:rPr>
              <w:t>4.1.1</w:t>
            </w:r>
            <w:r w:rsidR="00E24E2B" w:rsidRPr="001B5C5B">
              <w:rPr>
                <w:rStyle w:val="a6"/>
                <w:rFonts w:hint="eastAsia"/>
                <w:noProof/>
              </w:rPr>
              <w:t>描述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0" w:history="1">
            <w:r w:rsidR="00E24E2B" w:rsidRPr="001B5C5B">
              <w:rPr>
                <w:rStyle w:val="a6"/>
                <w:noProof/>
              </w:rPr>
              <w:t>4.1.2</w:t>
            </w:r>
            <w:r w:rsidR="00E24E2B" w:rsidRPr="001B5C5B">
              <w:rPr>
                <w:rStyle w:val="a6"/>
                <w:rFonts w:hint="eastAsia"/>
                <w:noProof/>
              </w:rPr>
              <w:t>测试方法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1" w:history="1">
            <w:r w:rsidR="00E24E2B" w:rsidRPr="001B5C5B">
              <w:rPr>
                <w:rStyle w:val="a6"/>
                <w:noProof/>
              </w:rPr>
              <w:t>4.1.3</w:t>
            </w:r>
            <w:r w:rsidR="00E24E2B" w:rsidRPr="001B5C5B">
              <w:rPr>
                <w:rStyle w:val="a6"/>
                <w:rFonts w:hint="eastAsia"/>
                <w:noProof/>
              </w:rPr>
              <w:t>测试用例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2" w:history="1">
            <w:r w:rsidR="00E24E2B" w:rsidRPr="001B5C5B">
              <w:rPr>
                <w:rStyle w:val="a6"/>
                <w:noProof/>
              </w:rPr>
              <w:t>4.1.4</w:t>
            </w:r>
            <w:r w:rsidR="00E24E2B" w:rsidRPr="001B5C5B">
              <w:rPr>
                <w:rStyle w:val="a6"/>
                <w:rFonts w:hint="eastAsia"/>
                <w:noProof/>
              </w:rPr>
              <w:t>测试结果截图与分析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93" w:history="1">
            <w:r w:rsidR="00E24E2B" w:rsidRPr="001B5C5B">
              <w:rPr>
                <w:rStyle w:val="a6"/>
                <w:noProof/>
              </w:rPr>
              <w:t>4.2</w:t>
            </w:r>
            <w:r w:rsidR="00E24E2B" w:rsidRPr="001B5C5B">
              <w:rPr>
                <w:rStyle w:val="a6"/>
                <w:rFonts w:hint="eastAsia"/>
                <w:noProof/>
              </w:rPr>
              <w:t>新增订单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4" w:history="1">
            <w:r w:rsidR="00E24E2B" w:rsidRPr="001B5C5B">
              <w:rPr>
                <w:rStyle w:val="a6"/>
                <w:noProof/>
              </w:rPr>
              <w:t>4.2.1</w:t>
            </w:r>
            <w:r w:rsidR="00E24E2B" w:rsidRPr="001B5C5B">
              <w:rPr>
                <w:rStyle w:val="a6"/>
                <w:rFonts w:hint="eastAsia"/>
                <w:noProof/>
              </w:rPr>
              <w:t>描述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5" w:history="1">
            <w:r w:rsidR="00E24E2B" w:rsidRPr="001B5C5B">
              <w:rPr>
                <w:rStyle w:val="a6"/>
                <w:noProof/>
              </w:rPr>
              <w:t>4.2.2</w:t>
            </w:r>
            <w:r w:rsidR="00E24E2B" w:rsidRPr="001B5C5B">
              <w:rPr>
                <w:rStyle w:val="a6"/>
                <w:rFonts w:hint="eastAsia"/>
                <w:noProof/>
              </w:rPr>
              <w:t>测试方法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6" w:history="1">
            <w:r w:rsidR="00E24E2B" w:rsidRPr="001B5C5B">
              <w:rPr>
                <w:rStyle w:val="a6"/>
                <w:noProof/>
              </w:rPr>
              <w:t>4.2.3</w:t>
            </w:r>
            <w:r w:rsidR="00E24E2B" w:rsidRPr="001B5C5B">
              <w:rPr>
                <w:rStyle w:val="a6"/>
                <w:rFonts w:hint="eastAsia"/>
                <w:noProof/>
              </w:rPr>
              <w:t>测试用例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7" w:history="1">
            <w:r w:rsidR="00E24E2B" w:rsidRPr="001B5C5B">
              <w:rPr>
                <w:rStyle w:val="a6"/>
                <w:noProof/>
              </w:rPr>
              <w:t>4.2.4</w:t>
            </w:r>
            <w:r w:rsidR="00E24E2B" w:rsidRPr="001B5C5B">
              <w:rPr>
                <w:rStyle w:val="a6"/>
                <w:rFonts w:hint="eastAsia"/>
                <w:noProof/>
              </w:rPr>
              <w:t>测试结果截图与分析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598" w:history="1">
            <w:r w:rsidR="00E24E2B" w:rsidRPr="001B5C5B">
              <w:rPr>
                <w:rStyle w:val="a6"/>
                <w:noProof/>
              </w:rPr>
              <w:t xml:space="preserve">4.3 </w:t>
            </w:r>
            <w:r w:rsidR="00E24E2B" w:rsidRPr="001B5C5B">
              <w:rPr>
                <w:rStyle w:val="a6"/>
                <w:rFonts w:hint="eastAsia"/>
                <w:noProof/>
              </w:rPr>
              <w:t>查询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599" w:history="1">
            <w:r w:rsidR="00E24E2B" w:rsidRPr="001B5C5B">
              <w:rPr>
                <w:rStyle w:val="a6"/>
                <w:noProof/>
              </w:rPr>
              <w:t>4.3.1</w:t>
            </w:r>
            <w:r w:rsidR="00E24E2B" w:rsidRPr="001B5C5B">
              <w:rPr>
                <w:rStyle w:val="a6"/>
                <w:rFonts w:hint="eastAsia"/>
                <w:noProof/>
              </w:rPr>
              <w:t>描述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0" w:history="1">
            <w:r w:rsidR="00E24E2B" w:rsidRPr="001B5C5B">
              <w:rPr>
                <w:rStyle w:val="a6"/>
                <w:noProof/>
              </w:rPr>
              <w:t>4.3.2</w:t>
            </w:r>
            <w:r w:rsidR="00E24E2B" w:rsidRPr="001B5C5B">
              <w:rPr>
                <w:rStyle w:val="a6"/>
                <w:rFonts w:hint="eastAsia"/>
                <w:noProof/>
              </w:rPr>
              <w:t>测试方法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1" w:history="1">
            <w:r w:rsidR="00E24E2B" w:rsidRPr="001B5C5B">
              <w:rPr>
                <w:rStyle w:val="a6"/>
                <w:noProof/>
              </w:rPr>
              <w:t>4.3.3</w:t>
            </w:r>
            <w:r w:rsidR="00E24E2B" w:rsidRPr="001B5C5B">
              <w:rPr>
                <w:rStyle w:val="a6"/>
                <w:rFonts w:hint="eastAsia"/>
                <w:noProof/>
              </w:rPr>
              <w:t>测试用例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2" w:history="1">
            <w:r w:rsidR="00E24E2B" w:rsidRPr="001B5C5B">
              <w:rPr>
                <w:rStyle w:val="a6"/>
                <w:noProof/>
              </w:rPr>
              <w:t>4.3.4</w:t>
            </w:r>
            <w:r w:rsidR="00E24E2B" w:rsidRPr="001B5C5B">
              <w:rPr>
                <w:rStyle w:val="a6"/>
                <w:rFonts w:hint="eastAsia"/>
                <w:noProof/>
              </w:rPr>
              <w:t>测试结果截图与分析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03" w:history="1">
            <w:r w:rsidR="00E24E2B" w:rsidRPr="001B5C5B">
              <w:rPr>
                <w:rStyle w:val="a6"/>
                <w:noProof/>
              </w:rPr>
              <w:t xml:space="preserve">4.4 </w:t>
            </w:r>
            <w:r w:rsidR="00E24E2B" w:rsidRPr="001B5C5B">
              <w:rPr>
                <w:rStyle w:val="a6"/>
                <w:rFonts w:hint="eastAsia"/>
                <w:noProof/>
              </w:rPr>
              <w:t>编辑订单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4" w:history="1">
            <w:r w:rsidR="00E24E2B" w:rsidRPr="001B5C5B">
              <w:rPr>
                <w:rStyle w:val="a6"/>
                <w:noProof/>
              </w:rPr>
              <w:t>4.4.1</w:t>
            </w:r>
            <w:r w:rsidR="00E24E2B" w:rsidRPr="001B5C5B">
              <w:rPr>
                <w:rStyle w:val="a6"/>
                <w:rFonts w:hint="eastAsia"/>
                <w:noProof/>
              </w:rPr>
              <w:t>描述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5" w:history="1">
            <w:r w:rsidR="00E24E2B" w:rsidRPr="001B5C5B">
              <w:rPr>
                <w:rStyle w:val="a6"/>
                <w:noProof/>
              </w:rPr>
              <w:t>4.4.2</w:t>
            </w:r>
            <w:r w:rsidR="00E24E2B" w:rsidRPr="001B5C5B">
              <w:rPr>
                <w:rStyle w:val="a6"/>
                <w:rFonts w:hint="eastAsia"/>
                <w:noProof/>
              </w:rPr>
              <w:t>测试方法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6" w:history="1">
            <w:r w:rsidR="00E24E2B" w:rsidRPr="001B5C5B">
              <w:rPr>
                <w:rStyle w:val="a6"/>
                <w:noProof/>
              </w:rPr>
              <w:t>4.4.3</w:t>
            </w:r>
            <w:r w:rsidR="00E24E2B" w:rsidRPr="001B5C5B">
              <w:rPr>
                <w:rStyle w:val="a6"/>
                <w:rFonts w:hint="eastAsia"/>
                <w:noProof/>
              </w:rPr>
              <w:t>测试用例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7607" w:history="1">
            <w:r w:rsidR="00E24E2B" w:rsidRPr="001B5C5B">
              <w:rPr>
                <w:rStyle w:val="a6"/>
                <w:noProof/>
              </w:rPr>
              <w:t>4.4.4</w:t>
            </w:r>
            <w:r w:rsidR="00E24E2B" w:rsidRPr="001B5C5B">
              <w:rPr>
                <w:rStyle w:val="a6"/>
                <w:rFonts w:hint="eastAsia"/>
                <w:noProof/>
              </w:rPr>
              <w:t>测试结果截图与分析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7608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5. 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集成测试报告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09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5.1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集成测试描述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0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5.2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集成测试方法设计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1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5.3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测试内容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2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5.4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测试结果分析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7613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6. 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评价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4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6.1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软件能力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5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6.2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限制和缺陷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E2B" w:rsidRDefault="004F06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7616" w:history="1">
            <w:r w:rsidR="00E24E2B" w:rsidRPr="001B5C5B">
              <w:rPr>
                <w:rStyle w:val="a6"/>
                <w:rFonts w:ascii="Times New Roman" w:hAnsi="Times New Roman"/>
                <w:noProof/>
              </w:rPr>
              <w:t xml:space="preserve">6.3 </w:t>
            </w:r>
            <w:r w:rsidR="00E24E2B" w:rsidRPr="001B5C5B">
              <w:rPr>
                <w:rStyle w:val="a6"/>
                <w:rFonts w:ascii="Times New Roman" w:hAnsi="Times New Roman" w:hint="eastAsia"/>
                <w:noProof/>
              </w:rPr>
              <w:t>测试结论</w:t>
            </w:r>
            <w:r w:rsidR="00E24E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4E2B">
              <w:rPr>
                <w:noProof/>
                <w:webHidden/>
              </w:rPr>
              <w:instrText xml:space="preserve"> PAGEREF _Toc420627616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E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1C6" w:rsidRDefault="004F064F" w:rsidP="004161C6">
          <w:r>
            <w:rPr>
              <w:b/>
              <w:bCs/>
              <w:lang w:val="zh-CN"/>
            </w:rPr>
            <w:fldChar w:fldCharType="end"/>
          </w:r>
        </w:p>
      </w:sdtContent>
    </w:sdt>
    <w:p w:rsidR="004161C6" w:rsidRDefault="004161C6" w:rsidP="004161C6">
      <w:pPr>
        <w:pStyle w:val="1"/>
        <w:numPr>
          <w:ilvl w:val="0"/>
          <w:numId w:val="4"/>
        </w:numPr>
        <w:spacing w:line="576" w:lineRule="auto"/>
      </w:pPr>
      <w:bookmarkStart w:id="0" w:name="_Toc4731"/>
      <w:bookmarkStart w:id="1" w:name="_Toc420627576"/>
      <w:r>
        <w:rPr>
          <w:rFonts w:hint="eastAsia"/>
        </w:rPr>
        <w:lastRenderedPageBreak/>
        <w:t>引言</w:t>
      </w:r>
      <w:bookmarkEnd w:id="0"/>
      <w:bookmarkEnd w:id="1"/>
    </w:p>
    <w:p w:rsidR="004161C6" w:rsidRDefault="004161C6" w:rsidP="004161C6">
      <w:pPr>
        <w:pStyle w:val="2"/>
      </w:pPr>
      <w:bookmarkStart w:id="2" w:name="_Toc11439"/>
      <w:bookmarkStart w:id="3" w:name="_Toc420627577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2"/>
      <w:bookmarkEnd w:id="3"/>
    </w:p>
    <w:p w:rsidR="00105037" w:rsidRDefault="00105037" w:rsidP="00105037">
      <w:pPr>
        <w:ind w:firstLineChars="100" w:firstLine="24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 w:hint="eastAsia"/>
          <w:bCs/>
          <w:color w:val="000000"/>
          <w:sz w:val="24"/>
          <w:szCs w:val="24"/>
        </w:rPr>
        <w:t>PK</w:t>
      </w:r>
      <w:r>
        <w:rPr>
          <w:rFonts w:ascii="Times New Roman" w:hAnsi="Times New Roman" w:hint="eastAsia"/>
          <w:bCs/>
          <w:color w:val="000000"/>
          <w:sz w:val="24"/>
          <w:szCs w:val="24"/>
        </w:rPr>
        <w:t>项目检查对方的工程，从对对方的检查中，找出对友的不足之处和优点，并从中发现自己的缺陷和有点，通过比较，增强自身能力。</w:t>
      </w:r>
    </w:p>
    <w:p w:rsidR="004161C6" w:rsidRPr="00105037" w:rsidRDefault="004161C6" w:rsidP="004161C6">
      <w:pPr>
        <w:spacing w:line="360" w:lineRule="auto"/>
        <w:ind w:firstLine="420"/>
        <w:rPr>
          <w:rFonts w:ascii="Times New Roman" w:hAnsi="Times New Roman"/>
          <w:bCs/>
          <w:color w:val="000000"/>
          <w:sz w:val="24"/>
          <w:szCs w:val="24"/>
        </w:rPr>
      </w:pPr>
    </w:p>
    <w:p w:rsidR="004161C6" w:rsidRDefault="004161C6" w:rsidP="004161C6">
      <w:pPr>
        <w:pStyle w:val="2"/>
      </w:pPr>
      <w:bookmarkStart w:id="4" w:name="_Toc24361"/>
      <w:bookmarkStart w:id="5" w:name="_Toc420627578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4"/>
      <w:bookmarkEnd w:id="5"/>
    </w:p>
    <w:p w:rsidR="004161C6" w:rsidRDefault="004161C6" w:rsidP="00105037">
      <w:pPr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hint="eastAsia"/>
        </w:rPr>
        <w:t xml:space="preserve">   </w:t>
      </w:r>
      <w:r w:rsidR="00105037">
        <w:rPr>
          <w:rFonts w:ascii="Times New Roman" w:hAnsi="Times New Roman" w:hint="eastAsia"/>
          <w:bCs/>
          <w:color w:val="000000"/>
          <w:sz w:val="24"/>
          <w:szCs w:val="24"/>
        </w:rPr>
        <w:t>PK</w:t>
      </w:r>
      <w:r w:rsidR="00105037">
        <w:rPr>
          <w:rFonts w:ascii="Times New Roman" w:hAnsi="Times New Roman" w:hint="eastAsia"/>
          <w:bCs/>
          <w:color w:val="000000"/>
          <w:sz w:val="24"/>
          <w:szCs w:val="24"/>
        </w:rPr>
        <w:t>项目验收队友工程。</w:t>
      </w:r>
    </w:p>
    <w:p w:rsidR="004161C6" w:rsidRDefault="00105037" w:rsidP="004161C6">
      <w:pPr>
        <w:pStyle w:val="2"/>
      </w:pPr>
      <w:bookmarkStart w:id="6" w:name="_Toc24288"/>
      <w:bookmarkStart w:id="7" w:name="_Toc420627579"/>
      <w:r>
        <w:rPr>
          <w:rFonts w:hint="eastAsia"/>
        </w:rPr>
        <w:t>1.3</w:t>
      </w:r>
      <w:r w:rsidR="004161C6">
        <w:rPr>
          <w:rFonts w:hint="eastAsia"/>
        </w:rPr>
        <w:t xml:space="preserve"> </w:t>
      </w:r>
      <w:r w:rsidR="004161C6">
        <w:rPr>
          <w:rFonts w:hint="eastAsia"/>
        </w:rPr>
        <w:t>参考资料</w:t>
      </w:r>
      <w:bookmarkEnd w:id="6"/>
      <w:bookmarkEnd w:id="7"/>
    </w:p>
    <w:p w:rsidR="004161C6" w:rsidRDefault="004161C6" w:rsidP="004161C6">
      <w:pPr>
        <w:spacing w:line="360" w:lineRule="auto"/>
        <w:ind w:firstLineChars="150" w:firstLine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hint="eastAsia"/>
          <w:color w:val="000000"/>
          <w:sz w:val="24"/>
        </w:rPr>
        <w:t>《软件工程（第二版）》</w:t>
      </w:r>
      <w:r>
        <w:rPr>
          <w:rFonts w:ascii="Times New Roman" w:hAnsi="Times New Roman" w:hint="eastAsia"/>
          <w:color w:val="000000"/>
          <w:sz w:val="24"/>
        </w:rPr>
        <w:t xml:space="preserve">                  </w:t>
      </w:r>
      <w:r>
        <w:rPr>
          <w:rFonts w:ascii="Times New Roman" w:hAnsi="Times New Roman" w:hint="eastAsia"/>
          <w:color w:val="000000"/>
          <w:sz w:val="24"/>
        </w:rPr>
        <w:t>张海</w:t>
      </w:r>
      <w:proofErr w:type="gramStart"/>
      <w:r>
        <w:rPr>
          <w:rFonts w:ascii="Times New Roman" w:hAnsi="Times New Roman" w:hint="eastAsia"/>
          <w:color w:val="000000"/>
          <w:sz w:val="24"/>
        </w:rPr>
        <w:t>潘</w:t>
      </w:r>
      <w:proofErr w:type="gramEnd"/>
    </w:p>
    <w:p w:rsidR="004161C6" w:rsidRDefault="004161C6" w:rsidP="004161C6">
      <w:pPr>
        <w:spacing w:line="360" w:lineRule="auto"/>
        <w:ind w:firstLineChars="150" w:firstLine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hint="eastAsia"/>
          <w:color w:val="000000"/>
          <w:sz w:val="24"/>
        </w:rPr>
        <w:t>《面向对象设计</w:t>
      </w:r>
      <w:r>
        <w:rPr>
          <w:rFonts w:ascii="Times New Roman" w:hAnsi="Times New Roman" w:hint="eastAsia"/>
          <w:color w:val="000000"/>
          <w:sz w:val="24"/>
        </w:rPr>
        <w:t>UML</w:t>
      </w:r>
      <w:r>
        <w:rPr>
          <w:rFonts w:ascii="Times New Roman" w:hAnsi="Times New Roman" w:hint="eastAsia"/>
          <w:color w:val="000000"/>
          <w:sz w:val="24"/>
        </w:rPr>
        <w:t>实践（第二版）》</w:t>
      </w:r>
      <w:r>
        <w:rPr>
          <w:rFonts w:ascii="Times New Roman" w:hAnsi="Times New Roman"/>
          <w:color w:val="000000"/>
          <w:sz w:val="24"/>
        </w:rPr>
        <w:t> </w:t>
      </w:r>
      <w:r>
        <w:rPr>
          <w:rFonts w:ascii="Times New Roman" w:hAnsi="Times New Roman" w:hint="eastAsia"/>
          <w:color w:val="000000"/>
          <w:sz w:val="24"/>
        </w:rPr>
        <w:t xml:space="preserve">    (</w:t>
      </w:r>
      <w:r>
        <w:rPr>
          <w:rFonts w:ascii="Times New Roman" w:hAnsi="Times New Roman" w:hint="eastAsia"/>
          <w:color w:val="000000"/>
          <w:sz w:val="24"/>
        </w:rPr>
        <w:t>英</w:t>
      </w:r>
      <w:r>
        <w:rPr>
          <w:rFonts w:ascii="Times New Roman" w:hAnsi="Times New Roman" w:hint="eastAsia"/>
          <w:color w:val="000000"/>
          <w:sz w:val="24"/>
        </w:rPr>
        <w:t>)Mark Priestley</w:t>
      </w:r>
      <w:r>
        <w:rPr>
          <w:rFonts w:ascii="Times New Roman" w:hAnsi="Times New Roman" w:hint="eastAsia"/>
          <w:color w:val="000000"/>
          <w:sz w:val="24"/>
        </w:rPr>
        <w:t>著</w:t>
      </w:r>
    </w:p>
    <w:p w:rsidR="004161C6" w:rsidRDefault="004161C6" w:rsidP="004161C6">
      <w:pPr>
        <w:tabs>
          <w:tab w:val="left" w:pos="2520"/>
        </w:tabs>
        <w:spacing w:line="360" w:lineRule="auto"/>
        <w:ind w:firstLineChars="200" w:firstLine="480"/>
        <w:rPr>
          <w:rFonts w:ascii="Times New Roman" w:hAnsi="Times New Roman"/>
          <w:color w:val="000000"/>
          <w:sz w:val="24"/>
        </w:rPr>
      </w:pPr>
    </w:p>
    <w:p w:rsidR="004161C6" w:rsidRDefault="004161C6" w:rsidP="004161C6">
      <w:pPr>
        <w:pStyle w:val="1"/>
        <w:numPr>
          <w:ilvl w:val="0"/>
          <w:numId w:val="4"/>
        </w:numPr>
        <w:spacing w:line="576" w:lineRule="auto"/>
      </w:pPr>
      <w:bookmarkStart w:id="8" w:name="_Toc28752"/>
      <w:bookmarkStart w:id="9" w:name="_Toc420627580"/>
      <w:r>
        <w:rPr>
          <w:rFonts w:hint="eastAsia"/>
        </w:rPr>
        <w:t>系统需求概述</w:t>
      </w:r>
      <w:bookmarkEnd w:id="8"/>
      <w:bookmarkEnd w:id="9"/>
    </w:p>
    <w:p w:rsidR="004161C6" w:rsidRDefault="004161C6" w:rsidP="004161C6">
      <w:pPr>
        <w:pStyle w:val="2"/>
      </w:pPr>
      <w:bookmarkStart w:id="10" w:name="_Toc6936"/>
      <w:bookmarkStart w:id="11" w:name="_Toc420627581"/>
      <w:r>
        <w:rPr>
          <w:rFonts w:hint="eastAsia"/>
        </w:rPr>
        <w:t>2.1</w:t>
      </w:r>
      <w:r>
        <w:rPr>
          <w:rFonts w:hint="eastAsia"/>
        </w:rPr>
        <w:t>业务目标</w:t>
      </w:r>
      <w:bookmarkEnd w:id="10"/>
      <w:bookmarkEnd w:id="11"/>
    </w:p>
    <w:p w:rsidR="004161C6" w:rsidRPr="00CA3727" w:rsidRDefault="004161C6" w:rsidP="00CA3727">
      <w:pPr>
        <w:rPr>
          <w:sz w:val="24"/>
          <w:szCs w:val="24"/>
        </w:rPr>
      </w:pPr>
      <w:r w:rsidRPr="00CA3727">
        <w:rPr>
          <w:rFonts w:hint="eastAsia"/>
          <w:sz w:val="24"/>
          <w:szCs w:val="24"/>
        </w:rPr>
        <w:t>本系统为一个</w:t>
      </w:r>
      <w:r w:rsidR="00CA3727">
        <w:rPr>
          <w:rFonts w:hint="eastAsia"/>
          <w:sz w:val="24"/>
          <w:szCs w:val="24"/>
        </w:rPr>
        <w:t>的牛奶订单</w:t>
      </w:r>
      <w:r w:rsidR="00CA3727" w:rsidRPr="00CA3727">
        <w:rPr>
          <w:rFonts w:hint="eastAsia"/>
          <w:sz w:val="24"/>
          <w:szCs w:val="24"/>
        </w:rPr>
        <w:t>管理系统</w:t>
      </w:r>
      <w:r w:rsidRPr="00CA3727">
        <w:rPr>
          <w:rFonts w:hint="eastAsia"/>
          <w:sz w:val="24"/>
          <w:szCs w:val="24"/>
        </w:rPr>
        <w:t>管理系统，系统主要实现的功能有：</w:t>
      </w:r>
      <w:r w:rsidR="00105037" w:rsidRPr="00CA3727">
        <w:rPr>
          <w:rFonts w:hint="eastAsia"/>
          <w:sz w:val="24"/>
          <w:szCs w:val="24"/>
        </w:rPr>
        <w:t>新增订单、查询订单、编辑</w:t>
      </w:r>
      <w:r w:rsidR="00105037" w:rsidRPr="00CA3727">
        <w:rPr>
          <w:rFonts w:hint="eastAsia"/>
          <w:sz w:val="24"/>
          <w:szCs w:val="24"/>
        </w:rPr>
        <w:t>(</w:t>
      </w:r>
      <w:r w:rsidR="00105037" w:rsidRPr="00CA3727">
        <w:rPr>
          <w:rFonts w:hint="eastAsia"/>
          <w:sz w:val="24"/>
          <w:szCs w:val="24"/>
        </w:rPr>
        <w:t>包括修改和删除订单</w:t>
      </w:r>
      <w:r w:rsidR="00105037" w:rsidRPr="00CA3727">
        <w:rPr>
          <w:rFonts w:hint="eastAsia"/>
          <w:sz w:val="24"/>
          <w:szCs w:val="24"/>
        </w:rPr>
        <w:t>)</w:t>
      </w:r>
      <w:r w:rsidR="00105037" w:rsidRPr="00CA3727">
        <w:rPr>
          <w:rFonts w:hint="eastAsia"/>
          <w:sz w:val="24"/>
          <w:szCs w:val="24"/>
        </w:rPr>
        <w:t>。</w:t>
      </w:r>
    </w:p>
    <w:p w:rsidR="004161C6" w:rsidRDefault="004161C6" w:rsidP="004161C6">
      <w:pPr>
        <w:rPr>
          <w:sz w:val="24"/>
          <w:szCs w:val="24"/>
        </w:rPr>
      </w:pPr>
    </w:p>
    <w:p w:rsidR="004161C6" w:rsidRDefault="00105037" w:rsidP="004161C6">
      <w:pPr>
        <w:pStyle w:val="2"/>
      </w:pPr>
      <w:bookmarkStart w:id="12" w:name="_Toc5838"/>
      <w:bookmarkStart w:id="13" w:name="_Toc420627582"/>
      <w:r>
        <w:rPr>
          <w:rFonts w:hint="eastAsia"/>
        </w:rPr>
        <w:t>2.</w:t>
      </w:r>
      <w:r>
        <w:t>2</w:t>
      </w:r>
      <w:r w:rsidR="004161C6">
        <w:rPr>
          <w:rFonts w:hint="eastAsia"/>
        </w:rPr>
        <w:t>功能需求</w:t>
      </w:r>
      <w:bookmarkEnd w:id="12"/>
      <w:bookmarkEnd w:id="13"/>
    </w:p>
    <w:p w:rsidR="004161C6" w:rsidRPr="00CA3727" w:rsidRDefault="004161C6" w:rsidP="004161C6">
      <w:pPr>
        <w:rPr>
          <w:sz w:val="24"/>
          <w:szCs w:val="24"/>
        </w:rPr>
      </w:pPr>
      <w:r w:rsidRPr="00CA3727">
        <w:rPr>
          <w:rFonts w:ascii="Times New Roman" w:hAnsi="Times New Roman" w:hint="eastAsia"/>
          <w:color w:val="000000"/>
          <w:sz w:val="24"/>
          <w:szCs w:val="24"/>
        </w:rPr>
        <w:t>能够</w:t>
      </w:r>
      <w:r w:rsidR="00CA3727" w:rsidRPr="00CA3727">
        <w:rPr>
          <w:sz w:val="24"/>
          <w:szCs w:val="24"/>
        </w:rPr>
        <w:t>为</w:t>
      </w:r>
      <w:r w:rsidR="00105037" w:rsidRPr="00CA3727">
        <w:rPr>
          <w:sz w:val="24"/>
          <w:szCs w:val="24"/>
        </w:rPr>
        <w:t>新客户增加订单</w:t>
      </w:r>
      <w:r w:rsidR="00105037" w:rsidRPr="00CA3727">
        <w:rPr>
          <w:rFonts w:hint="eastAsia"/>
          <w:sz w:val="24"/>
          <w:szCs w:val="24"/>
        </w:rPr>
        <w:t>，</w:t>
      </w:r>
    </w:p>
    <w:p w:rsidR="004161C6" w:rsidRDefault="004161C6" w:rsidP="004161C6">
      <w:pPr>
        <w:pStyle w:val="2"/>
      </w:pPr>
      <w:bookmarkStart w:id="14" w:name="_Toc11037"/>
      <w:bookmarkStart w:id="15" w:name="_Toc420627583"/>
      <w:r>
        <w:rPr>
          <w:rFonts w:hint="eastAsia"/>
        </w:rPr>
        <w:t xml:space="preserve">2.4 </w:t>
      </w:r>
      <w:r>
        <w:rPr>
          <w:rFonts w:hint="eastAsia"/>
        </w:rPr>
        <w:t>非功能需求</w:t>
      </w:r>
      <w:bookmarkEnd w:id="14"/>
      <w:bookmarkEnd w:id="15"/>
    </w:p>
    <w:p w:rsidR="004161C6" w:rsidRDefault="004161C6" w:rsidP="004161C6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系统应该无重大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，外观简洁漂亮，让用户使用时感觉容易上手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，感觉顺心愉悦。</w:t>
      </w:r>
    </w:p>
    <w:p w:rsidR="004161C6" w:rsidRDefault="004161C6" w:rsidP="00CA3727">
      <w:pPr>
        <w:spacing w:line="360" w:lineRule="auto"/>
        <w:rPr>
          <w:rFonts w:ascii="Times New Roman" w:hAnsi="Times New Roman"/>
          <w:sz w:val="24"/>
          <w:szCs w:val="28"/>
        </w:rPr>
      </w:pPr>
    </w:p>
    <w:p w:rsidR="004161C6" w:rsidRPr="00CA3727" w:rsidRDefault="004161C6" w:rsidP="00CA3727">
      <w:pPr>
        <w:pStyle w:val="1"/>
        <w:rPr>
          <w:rFonts w:ascii="Times New Roman" w:hAnsi="Times New Roman"/>
        </w:rPr>
      </w:pPr>
      <w:bookmarkStart w:id="16" w:name="_Toc231654599"/>
      <w:bookmarkStart w:id="17" w:name="_Toc10282"/>
      <w:bookmarkStart w:id="18" w:name="_Toc420627584"/>
      <w:r>
        <w:rPr>
          <w:rFonts w:ascii="Times New Roman" w:hAnsi="Times New Roman" w:hint="eastAsia"/>
        </w:rPr>
        <w:t xml:space="preserve">3.  </w:t>
      </w:r>
      <w:r>
        <w:rPr>
          <w:rFonts w:ascii="Times New Roman" w:hAnsi="Times New Roman" w:hint="eastAsia"/>
        </w:rPr>
        <w:t>测试计划</w:t>
      </w:r>
      <w:bookmarkEnd w:id="16"/>
      <w:bookmarkEnd w:id="17"/>
      <w:bookmarkEnd w:id="18"/>
    </w:p>
    <w:p w:rsidR="004161C6" w:rsidRDefault="004161C6" w:rsidP="004161C6">
      <w:pPr>
        <w:pStyle w:val="2"/>
      </w:pPr>
      <w:bookmarkStart w:id="19" w:name="_Toc3216"/>
      <w:bookmarkStart w:id="20" w:name="_Toc420627585"/>
      <w:r>
        <w:rPr>
          <w:rFonts w:hint="eastAsia"/>
        </w:rPr>
        <w:t>3</w:t>
      </w:r>
      <w:r w:rsidR="0037359E">
        <w:rPr>
          <w:rFonts w:hint="eastAsia"/>
        </w:rPr>
        <w:t>.1</w:t>
      </w:r>
      <w:r>
        <w:rPr>
          <w:rFonts w:hint="eastAsia"/>
        </w:rPr>
        <w:t>测试方法</w:t>
      </w:r>
      <w:bookmarkEnd w:id="19"/>
      <w:bookmarkEnd w:id="20"/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>通过对界面的操作验证功能是否完整、正确。</w:t>
      </w:r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2.</w:t>
      </w:r>
      <w:r>
        <w:rPr>
          <w:rFonts w:ascii="Times New Roman" w:hAnsi="Times New Roman" w:hint="eastAsia"/>
          <w:sz w:val="24"/>
          <w:szCs w:val="28"/>
        </w:rPr>
        <w:t>通过编写测试类来验证内部函数是否正确工作，数据能否正常存储。</w:t>
      </w:r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</w:p>
    <w:p w:rsidR="004161C6" w:rsidRDefault="0037359E" w:rsidP="004161C6">
      <w:pPr>
        <w:pStyle w:val="2"/>
        <w:spacing w:after="0"/>
        <w:rPr>
          <w:rFonts w:ascii="Times New Roman" w:hAnsi="Times New Roman"/>
        </w:rPr>
      </w:pPr>
      <w:bookmarkStart w:id="21" w:name="_Toc231654602"/>
      <w:bookmarkStart w:id="22" w:name="_Toc17672"/>
      <w:bookmarkStart w:id="23" w:name="_Toc420627586"/>
      <w:r>
        <w:rPr>
          <w:rFonts w:ascii="Times New Roman" w:hAnsi="Times New Roman" w:hint="eastAsia"/>
        </w:rPr>
        <w:t>3.2</w:t>
      </w:r>
      <w:r w:rsidR="004161C6">
        <w:rPr>
          <w:rFonts w:ascii="Times New Roman" w:hAnsi="Times New Roman" w:hint="eastAsia"/>
        </w:rPr>
        <w:t>测试的功能范围</w:t>
      </w:r>
      <w:bookmarkEnd w:id="21"/>
      <w:bookmarkEnd w:id="22"/>
      <w:bookmarkEnd w:id="23"/>
    </w:p>
    <w:p w:rsidR="004161C6" w:rsidRPr="0037359E" w:rsidRDefault="0037359E" w:rsidP="004161C6">
      <w:pPr>
        <w:rPr>
          <w:rFonts w:ascii="Times New Roman" w:hAnsi="Times New Roman"/>
          <w:bCs/>
          <w:sz w:val="24"/>
          <w:szCs w:val="28"/>
        </w:rPr>
      </w:pPr>
      <w:r w:rsidRPr="0037359E">
        <w:rPr>
          <w:rFonts w:ascii="Times New Roman" w:hAnsi="Times New Roman" w:hint="eastAsia"/>
          <w:bCs/>
          <w:sz w:val="24"/>
          <w:szCs w:val="28"/>
        </w:rPr>
        <w:t>1.</w:t>
      </w:r>
      <w:r w:rsidRPr="0037359E">
        <w:rPr>
          <w:rFonts w:ascii="Times New Roman" w:hAnsi="Times New Roman" w:hint="eastAsia"/>
          <w:bCs/>
          <w:sz w:val="24"/>
          <w:szCs w:val="28"/>
        </w:rPr>
        <w:t>能够根据需求增加牛奶订单；</w:t>
      </w:r>
    </w:p>
    <w:p w:rsidR="0037359E" w:rsidRPr="0037359E" w:rsidRDefault="0037359E" w:rsidP="004161C6">
      <w:pPr>
        <w:rPr>
          <w:rFonts w:ascii="Times New Roman" w:hAnsi="Times New Roman"/>
          <w:bCs/>
          <w:sz w:val="24"/>
          <w:szCs w:val="28"/>
        </w:rPr>
      </w:pPr>
      <w:r w:rsidRPr="0037359E">
        <w:rPr>
          <w:rFonts w:ascii="Times New Roman" w:hAnsi="Times New Roman" w:hint="eastAsia"/>
          <w:bCs/>
          <w:sz w:val="24"/>
          <w:szCs w:val="28"/>
        </w:rPr>
        <w:t>2.</w:t>
      </w:r>
      <w:r w:rsidRPr="0037359E">
        <w:rPr>
          <w:rFonts w:ascii="Times New Roman" w:hAnsi="Times New Roman" w:hint="eastAsia"/>
          <w:bCs/>
          <w:sz w:val="24"/>
          <w:szCs w:val="28"/>
        </w:rPr>
        <w:t>能够根据需求查询牛奶订单；</w:t>
      </w:r>
    </w:p>
    <w:p w:rsidR="0037359E" w:rsidRPr="00DA61D1" w:rsidRDefault="0037359E" w:rsidP="004161C6">
      <w:pPr>
        <w:rPr>
          <w:rFonts w:ascii="Times New Roman" w:hAnsi="Times New Roman"/>
          <w:b/>
          <w:bCs/>
          <w:sz w:val="24"/>
          <w:szCs w:val="28"/>
        </w:rPr>
      </w:pPr>
      <w:r w:rsidRPr="0037359E">
        <w:rPr>
          <w:rFonts w:ascii="Times New Roman" w:hAnsi="Times New Roman" w:hint="eastAsia"/>
          <w:bCs/>
          <w:sz w:val="24"/>
          <w:szCs w:val="28"/>
        </w:rPr>
        <w:t>3.</w:t>
      </w:r>
      <w:r w:rsidRPr="0037359E">
        <w:rPr>
          <w:rFonts w:ascii="Times New Roman" w:hAnsi="Times New Roman" w:hint="eastAsia"/>
          <w:bCs/>
          <w:sz w:val="24"/>
          <w:szCs w:val="28"/>
        </w:rPr>
        <w:t>能够根据需求编辑牛奶订单</w:t>
      </w:r>
      <w:r>
        <w:rPr>
          <w:rFonts w:ascii="Times New Roman" w:hAnsi="Times New Roman" w:hint="eastAsia"/>
          <w:b/>
          <w:bCs/>
          <w:sz w:val="24"/>
          <w:szCs w:val="28"/>
        </w:rPr>
        <w:t>。</w:t>
      </w:r>
    </w:p>
    <w:p w:rsidR="0037359E" w:rsidRDefault="0037359E" w:rsidP="004161C6">
      <w:pPr>
        <w:rPr>
          <w:rFonts w:ascii="Times New Roman" w:hAnsi="Times New Roman"/>
          <w:sz w:val="24"/>
          <w:szCs w:val="28"/>
        </w:rPr>
      </w:pPr>
    </w:p>
    <w:p w:rsidR="004161C6" w:rsidRPr="00E24E2B" w:rsidRDefault="004161C6" w:rsidP="004161C6">
      <w:pPr>
        <w:outlineLvl w:val="0"/>
        <w:rPr>
          <w:bCs/>
          <w:sz w:val="44"/>
        </w:rPr>
      </w:pPr>
      <w:bookmarkStart w:id="24" w:name="_Toc420627587"/>
      <w:r w:rsidRPr="00E24E2B">
        <w:rPr>
          <w:rFonts w:hint="eastAsia"/>
          <w:bCs/>
          <w:sz w:val="52"/>
        </w:rPr>
        <w:t>4.</w:t>
      </w:r>
      <w:bookmarkStart w:id="25" w:name="_Toc25357"/>
      <w:r w:rsidRPr="00E24E2B">
        <w:rPr>
          <w:rFonts w:hint="eastAsia"/>
          <w:bCs/>
          <w:sz w:val="44"/>
        </w:rPr>
        <w:t>单元测试报告</w:t>
      </w:r>
      <w:bookmarkEnd w:id="24"/>
      <w:bookmarkEnd w:id="25"/>
    </w:p>
    <w:p w:rsidR="00385B41" w:rsidRDefault="00385B41" w:rsidP="00385B41">
      <w:pPr>
        <w:pStyle w:val="2"/>
      </w:pPr>
      <w:bookmarkStart w:id="26" w:name="_Toc420627588"/>
      <w:r>
        <w:rPr>
          <w:rFonts w:hint="eastAsia"/>
        </w:rPr>
        <w:t>4.</w:t>
      </w:r>
      <w:r>
        <w:t>1</w:t>
      </w:r>
      <w:r>
        <w:rPr>
          <w:rFonts w:hint="eastAsia"/>
        </w:rPr>
        <w:t>登入</w:t>
      </w:r>
      <w:bookmarkEnd w:id="26"/>
    </w:p>
    <w:p w:rsidR="00385B41" w:rsidRDefault="00385B41" w:rsidP="00385B41">
      <w:pPr>
        <w:pStyle w:val="3"/>
      </w:pPr>
      <w:bookmarkStart w:id="27" w:name="_Toc420627589"/>
      <w:r>
        <w:rPr>
          <w:rFonts w:hint="eastAsia"/>
        </w:rPr>
        <w:t>4.</w:t>
      </w:r>
      <w:r>
        <w:t>1</w:t>
      </w:r>
      <w:r>
        <w:rPr>
          <w:rFonts w:hint="eastAsia"/>
        </w:rPr>
        <w:t>.1</w:t>
      </w:r>
      <w:r>
        <w:rPr>
          <w:rFonts w:hint="eastAsia"/>
        </w:rPr>
        <w:t>描述</w:t>
      </w:r>
      <w:bookmarkEnd w:id="27"/>
    </w:p>
    <w:p w:rsidR="00385B41" w:rsidRDefault="00385B41" w:rsidP="00385B4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用户为管理与那</w:t>
      </w:r>
    </w:p>
    <w:p w:rsidR="00385B41" w:rsidRDefault="00385B41" w:rsidP="00385B41">
      <w:pPr>
        <w:pStyle w:val="3"/>
      </w:pPr>
      <w:bookmarkStart w:id="28" w:name="_Toc420627590"/>
      <w:r>
        <w:rPr>
          <w:rFonts w:hint="eastAsia"/>
        </w:rPr>
        <w:t>4.</w:t>
      </w:r>
      <w:r>
        <w:t>1</w:t>
      </w:r>
      <w:r>
        <w:rPr>
          <w:rFonts w:hint="eastAsia"/>
        </w:rPr>
        <w:t>.2</w:t>
      </w:r>
      <w:r>
        <w:rPr>
          <w:rFonts w:hint="eastAsia"/>
        </w:rPr>
        <w:t>测试方法</w:t>
      </w:r>
      <w:bookmarkEnd w:id="28"/>
    </w:p>
    <w:p w:rsidR="00385B41" w:rsidRDefault="00385B41" w:rsidP="00385B4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通过操作界面，进行开单</w:t>
      </w:r>
    </w:p>
    <w:p w:rsidR="00385B41" w:rsidRDefault="00385B41" w:rsidP="00385B41">
      <w:pPr>
        <w:pStyle w:val="3"/>
      </w:pPr>
      <w:bookmarkStart w:id="29" w:name="_Toc420627591"/>
      <w:r>
        <w:rPr>
          <w:rFonts w:hint="eastAsia"/>
        </w:rPr>
        <w:t>4.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测试用例</w:t>
      </w:r>
      <w:bookmarkEnd w:id="29"/>
    </w:p>
    <w:p w:rsidR="00385B41" w:rsidRDefault="00385B41" w:rsidP="00385B4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使用随机账户和密码测试：</w:t>
      </w:r>
    </w:p>
    <w:p w:rsidR="00385B41" w:rsidRPr="00385B41" w:rsidRDefault="00385B41" w:rsidP="00385B41">
      <w:pPr>
        <w:pStyle w:val="a5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8"/>
        </w:rPr>
      </w:pPr>
      <w:r w:rsidRPr="00385B41">
        <w:rPr>
          <w:rFonts w:ascii="Times New Roman" w:hAnsi="Times New Roman" w:hint="eastAsia"/>
          <w:sz w:val="24"/>
          <w:szCs w:val="28"/>
        </w:rPr>
        <w:t>正确的账户，错误的密码</w:t>
      </w:r>
    </w:p>
    <w:p w:rsidR="00385B41" w:rsidRDefault="00385B41" w:rsidP="00385B41">
      <w:pPr>
        <w:pStyle w:val="a5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正确的密码</w:t>
      </w:r>
      <w:r>
        <w:rPr>
          <w:rFonts w:ascii="Times New Roman" w:hAnsi="Times New Roman" w:hint="eastAsia"/>
          <w:sz w:val="24"/>
          <w:szCs w:val="28"/>
        </w:rPr>
        <w:t>，</w:t>
      </w:r>
      <w:r>
        <w:rPr>
          <w:rFonts w:ascii="Times New Roman" w:hAnsi="Times New Roman"/>
          <w:sz w:val="24"/>
          <w:szCs w:val="28"/>
        </w:rPr>
        <w:t>错误的账户</w:t>
      </w:r>
    </w:p>
    <w:p w:rsidR="00385B41" w:rsidRDefault="00385B41" w:rsidP="00385B41">
      <w:pPr>
        <w:pStyle w:val="a5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正确的密码</w:t>
      </w:r>
      <w:r>
        <w:rPr>
          <w:rFonts w:ascii="Times New Roman" w:hAnsi="Times New Roman" w:hint="eastAsia"/>
          <w:sz w:val="24"/>
          <w:szCs w:val="28"/>
        </w:rPr>
        <w:t>，</w:t>
      </w:r>
      <w:r>
        <w:rPr>
          <w:rFonts w:ascii="Times New Roman" w:hAnsi="Times New Roman"/>
          <w:sz w:val="24"/>
          <w:szCs w:val="28"/>
        </w:rPr>
        <w:t>正确的账户</w:t>
      </w:r>
    </w:p>
    <w:p w:rsidR="00385B41" w:rsidRPr="00385B41" w:rsidRDefault="00385B41" w:rsidP="00385B41">
      <w:pPr>
        <w:pStyle w:val="a5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正确的密码</w:t>
      </w:r>
      <w:r>
        <w:rPr>
          <w:rFonts w:ascii="Times New Roman" w:hAnsi="Times New Roman" w:hint="eastAsia"/>
          <w:sz w:val="24"/>
          <w:szCs w:val="28"/>
        </w:rPr>
        <w:t>，</w:t>
      </w:r>
      <w:r>
        <w:rPr>
          <w:rFonts w:ascii="Times New Roman" w:hAnsi="Times New Roman"/>
          <w:sz w:val="24"/>
          <w:szCs w:val="28"/>
        </w:rPr>
        <w:t>错误的账户</w:t>
      </w:r>
    </w:p>
    <w:p w:rsidR="00385B41" w:rsidRDefault="00385B41" w:rsidP="00385B41">
      <w:pPr>
        <w:pStyle w:val="3"/>
      </w:pPr>
      <w:bookmarkStart w:id="30" w:name="_Toc420627592"/>
      <w:r>
        <w:rPr>
          <w:rFonts w:hint="eastAsia"/>
        </w:rPr>
        <w:lastRenderedPageBreak/>
        <w:t>4.</w:t>
      </w:r>
      <w:r>
        <w:t>1.</w:t>
      </w:r>
      <w:r>
        <w:rPr>
          <w:rFonts w:hint="eastAsia"/>
        </w:rPr>
        <w:t>4</w:t>
      </w:r>
      <w:r>
        <w:rPr>
          <w:rFonts w:hint="eastAsia"/>
        </w:rPr>
        <w:t>测试结果截图与分析</w:t>
      </w:r>
      <w:bookmarkEnd w:id="30"/>
    </w:p>
    <w:p w:rsidR="00385B41" w:rsidRPr="00385B41" w:rsidRDefault="00385B41" w:rsidP="00385B41">
      <w:pPr>
        <w:rPr>
          <w:sz w:val="24"/>
          <w:szCs w:val="24"/>
        </w:rPr>
      </w:pPr>
      <w:r w:rsidRPr="00385B41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正确的账户，错误的密码：登入失败</w:t>
      </w:r>
    </w:p>
    <w:p w:rsidR="00385B41" w:rsidRDefault="00385B41" w:rsidP="00385B4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236259" cy="132009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5950" t="12094" r="39491" b="47701"/>
                    <a:stretch/>
                  </pic:blipFill>
                  <pic:spPr bwMode="auto">
                    <a:xfrm>
                      <a:off x="0" y="0"/>
                      <a:ext cx="3312890" cy="13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85B41" w:rsidRPr="00385B41" w:rsidRDefault="00385B41" w:rsidP="00385B41">
      <w:pPr>
        <w:rPr>
          <w:rFonts w:ascii="Times New Roman" w:hAnsi="Times New Roman"/>
          <w:sz w:val="24"/>
          <w:szCs w:val="28"/>
        </w:rPr>
      </w:pPr>
      <w:r w:rsidRPr="00385B41">
        <w:rPr>
          <w:rFonts w:hint="eastAsia"/>
          <w:sz w:val="24"/>
          <w:szCs w:val="24"/>
        </w:rPr>
        <w:t>2.</w:t>
      </w:r>
      <w:r w:rsidRPr="00385B41">
        <w:rPr>
          <w:rFonts w:ascii="Times New Roman" w:hAnsi="Times New Roman"/>
          <w:sz w:val="24"/>
          <w:szCs w:val="28"/>
        </w:rPr>
        <w:t>正确的密码</w:t>
      </w:r>
      <w:r w:rsidRPr="00385B41">
        <w:rPr>
          <w:rFonts w:ascii="Times New Roman" w:hAnsi="Times New Roman" w:hint="eastAsia"/>
          <w:sz w:val="24"/>
          <w:szCs w:val="28"/>
        </w:rPr>
        <w:t>，</w:t>
      </w:r>
      <w:r w:rsidRPr="00385B41">
        <w:rPr>
          <w:rFonts w:ascii="Times New Roman" w:hAnsi="Times New Roman"/>
          <w:sz w:val="24"/>
          <w:szCs w:val="28"/>
        </w:rPr>
        <w:t>错误的账户</w:t>
      </w:r>
      <w:r>
        <w:rPr>
          <w:rFonts w:ascii="Times New Roman" w:hAnsi="Times New Roman" w:hint="eastAsia"/>
          <w:sz w:val="24"/>
          <w:szCs w:val="28"/>
        </w:rPr>
        <w:t>：</w:t>
      </w:r>
      <w:r>
        <w:rPr>
          <w:rFonts w:ascii="Times New Roman" w:hAnsi="Times New Roman"/>
          <w:sz w:val="24"/>
          <w:szCs w:val="28"/>
        </w:rPr>
        <w:t>登入失败</w:t>
      </w:r>
    </w:p>
    <w:p w:rsidR="00385B41" w:rsidRDefault="00385B41" w:rsidP="00385B4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218330" cy="131790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651" t="14213" r="41361" b="46794"/>
                    <a:stretch/>
                  </pic:blipFill>
                  <pic:spPr bwMode="auto">
                    <a:xfrm>
                      <a:off x="0" y="0"/>
                      <a:ext cx="3244167" cy="132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85B41" w:rsidRDefault="00385B41" w:rsidP="00385B41">
      <w:pPr>
        <w:rPr>
          <w:sz w:val="24"/>
          <w:szCs w:val="24"/>
        </w:rPr>
      </w:pPr>
    </w:p>
    <w:p w:rsidR="00385B41" w:rsidRDefault="00385B41" w:rsidP="00385B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．正确的账户，正确的密码：登入成功</w:t>
      </w:r>
    </w:p>
    <w:p w:rsidR="00385B41" w:rsidRDefault="00385B41" w:rsidP="00385B4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73095" cy="2510118"/>
            <wp:effectExtent l="0" t="0" r="8255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056" cy="25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94" w:rsidRDefault="00603494" w:rsidP="00385B41">
      <w:pPr>
        <w:rPr>
          <w:sz w:val="24"/>
          <w:szCs w:val="24"/>
        </w:rPr>
      </w:pPr>
    </w:p>
    <w:p w:rsidR="00603494" w:rsidRPr="00385B41" w:rsidRDefault="00603494" w:rsidP="00385B41">
      <w:pPr>
        <w:rPr>
          <w:sz w:val="24"/>
          <w:szCs w:val="24"/>
        </w:rPr>
      </w:pPr>
      <w:r>
        <w:rPr>
          <w:sz w:val="24"/>
          <w:szCs w:val="24"/>
        </w:rPr>
        <w:t>登入有容错检验</w:t>
      </w:r>
      <w:r>
        <w:rPr>
          <w:rFonts w:hint="eastAsia"/>
          <w:sz w:val="24"/>
          <w:szCs w:val="24"/>
        </w:rPr>
        <w:t>。</w:t>
      </w:r>
    </w:p>
    <w:p w:rsidR="004161C6" w:rsidRDefault="004161C6" w:rsidP="004161C6">
      <w:pPr>
        <w:pStyle w:val="2"/>
      </w:pPr>
      <w:bookmarkStart w:id="31" w:name="_Toc29183"/>
      <w:bookmarkStart w:id="32" w:name="_Toc420627593"/>
      <w:r>
        <w:rPr>
          <w:rFonts w:hint="eastAsia"/>
        </w:rPr>
        <w:t>4.</w:t>
      </w:r>
      <w:bookmarkEnd w:id="31"/>
      <w:r w:rsidR="00385B41">
        <w:t>2</w:t>
      </w:r>
      <w:r w:rsidR="0037359E">
        <w:rPr>
          <w:rFonts w:hint="eastAsia"/>
        </w:rPr>
        <w:t>新增订单</w:t>
      </w:r>
      <w:bookmarkEnd w:id="32"/>
    </w:p>
    <w:p w:rsidR="004161C6" w:rsidRDefault="004161C6" w:rsidP="004161C6">
      <w:pPr>
        <w:pStyle w:val="3"/>
      </w:pPr>
      <w:bookmarkStart w:id="33" w:name="_Toc22632"/>
      <w:bookmarkStart w:id="34" w:name="_Toc420627594"/>
      <w:r>
        <w:rPr>
          <w:rFonts w:hint="eastAsia"/>
        </w:rPr>
        <w:t>4.</w:t>
      </w:r>
      <w:r w:rsidR="00385B41">
        <w:t>2</w:t>
      </w:r>
      <w:r>
        <w:rPr>
          <w:rFonts w:hint="eastAsia"/>
        </w:rPr>
        <w:t>.1</w:t>
      </w:r>
      <w:r>
        <w:rPr>
          <w:rFonts w:hint="eastAsia"/>
        </w:rPr>
        <w:t>描述</w:t>
      </w:r>
      <w:bookmarkEnd w:id="33"/>
      <w:bookmarkEnd w:id="34"/>
    </w:p>
    <w:p w:rsidR="004161C6" w:rsidRDefault="0037359E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管理员为新客户增加订单。</w:t>
      </w:r>
    </w:p>
    <w:p w:rsidR="004161C6" w:rsidRDefault="004161C6" w:rsidP="004161C6">
      <w:pPr>
        <w:pStyle w:val="3"/>
      </w:pPr>
      <w:bookmarkStart w:id="35" w:name="_Toc4710"/>
      <w:bookmarkStart w:id="36" w:name="_Toc420627595"/>
      <w:r>
        <w:rPr>
          <w:rFonts w:hint="eastAsia"/>
        </w:rPr>
        <w:lastRenderedPageBreak/>
        <w:t>4.</w:t>
      </w:r>
      <w:r w:rsidR="00385B41">
        <w:t>2</w:t>
      </w:r>
      <w:r>
        <w:rPr>
          <w:rFonts w:hint="eastAsia"/>
        </w:rPr>
        <w:t>.2</w:t>
      </w:r>
      <w:r>
        <w:rPr>
          <w:rFonts w:hint="eastAsia"/>
        </w:rPr>
        <w:t>测试方法</w:t>
      </w:r>
      <w:bookmarkEnd w:id="35"/>
      <w:bookmarkEnd w:id="36"/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通过操作界面，进行开单</w:t>
      </w:r>
    </w:p>
    <w:p w:rsidR="004161C6" w:rsidRDefault="004161C6" w:rsidP="004161C6">
      <w:pPr>
        <w:pStyle w:val="3"/>
      </w:pPr>
      <w:bookmarkStart w:id="37" w:name="_Toc26608"/>
      <w:bookmarkStart w:id="38" w:name="_Toc420627596"/>
      <w:r>
        <w:rPr>
          <w:rFonts w:hint="eastAsia"/>
        </w:rPr>
        <w:t>4.</w:t>
      </w:r>
      <w:r w:rsidR="00385B41">
        <w:t>2</w:t>
      </w:r>
      <w:r>
        <w:rPr>
          <w:rFonts w:hint="eastAsia"/>
        </w:rPr>
        <w:t>.3</w:t>
      </w:r>
      <w:r>
        <w:rPr>
          <w:rFonts w:hint="eastAsia"/>
        </w:rPr>
        <w:t>测试用例</w:t>
      </w:r>
      <w:bookmarkEnd w:id="37"/>
      <w:bookmarkEnd w:id="38"/>
    </w:p>
    <w:p w:rsidR="00385B41" w:rsidRDefault="002A0CB4" w:rsidP="00385B4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管理员点击新增订单，输入随机的客户信息和订奶信息，验证系统的健壮性。</w:t>
      </w:r>
    </w:p>
    <w:p w:rsidR="002A0CB4" w:rsidRPr="002A0CB4" w:rsidRDefault="002A0CB4" w:rsidP="002A0CB4">
      <w:pPr>
        <w:pStyle w:val="a5"/>
        <w:numPr>
          <w:ilvl w:val="0"/>
          <w:numId w:val="17"/>
        </w:numPr>
        <w:ind w:firstLineChars="0"/>
        <w:rPr>
          <w:rFonts w:ascii="Times New Roman" w:hAnsi="Times New Roman"/>
          <w:sz w:val="24"/>
          <w:szCs w:val="28"/>
        </w:rPr>
      </w:pPr>
      <w:r w:rsidRPr="002A0CB4">
        <w:rPr>
          <w:rFonts w:ascii="Times New Roman" w:hAnsi="Times New Roman" w:hint="eastAsia"/>
          <w:sz w:val="24"/>
          <w:szCs w:val="28"/>
        </w:rPr>
        <w:t>什么都不填</w:t>
      </w:r>
    </w:p>
    <w:p w:rsidR="002A0CB4" w:rsidRPr="002A0CB4" w:rsidRDefault="002A0CB4" w:rsidP="002A0CB4">
      <w:pPr>
        <w:pStyle w:val="a5"/>
        <w:numPr>
          <w:ilvl w:val="0"/>
          <w:numId w:val="17"/>
        </w:numPr>
        <w:ind w:firstLineChars="0"/>
        <w:rPr>
          <w:rFonts w:ascii="Times New Roman" w:hAnsi="Times New Roman"/>
          <w:sz w:val="24"/>
          <w:szCs w:val="28"/>
        </w:rPr>
      </w:pPr>
      <w:r>
        <w:rPr>
          <w:rFonts w:hint="eastAsia"/>
          <w:sz w:val="24"/>
          <w:szCs w:val="24"/>
        </w:rPr>
        <w:t>任意少填某个信息：可以添加</w:t>
      </w:r>
    </w:p>
    <w:p w:rsidR="002A0CB4" w:rsidRPr="00C477EB" w:rsidRDefault="002A0CB4" w:rsidP="002A0CB4">
      <w:pPr>
        <w:pStyle w:val="a5"/>
        <w:numPr>
          <w:ilvl w:val="0"/>
          <w:numId w:val="17"/>
        </w:numPr>
        <w:ind w:firstLineChars="0"/>
        <w:rPr>
          <w:rFonts w:ascii="Times New Roman" w:hAnsi="Times New Roman"/>
          <w:sz w:val="24"/>
          <w:szCs w:val="28"/>
        </w:rPr>
      </w:pPr>
      <w:proofErr w:type="gramStart"/>
      <w:r>
        <w:rPr>
          <w:sz w:val="24"/>
          <w:szCs w:val="24"/>
        </w:rPr>
        <w:t>奶种填不是</w:t>
      </w:r>
      <w:proofErr w:type="gramEnd"/>
      <w:r>
        <w:rPr>
          <w:sz w:val="24"/>
          <w:szCs w:val="24"/>
        </w:rPr>
        <w:t>要求的</w:t>
      </w:r>
      <w:r>
        <w:rPr>
          <w:rFonts w:hint="eastAsia"/>
          <w:sz w:val="24"/>
          <w:szCs w:val="24"/>
        </w:rPr>
        <w:t>“鲜奶、酸奶、双皮奶、布丁”</w:t>
      </w:r>
    </w:p>
    <w:p w:rsidR="002A0CB4" w:rsidRPr="00C477EB" w:rsidRDefault="00385B41" w:rsidP="00C477EB">
      <w:pPr>
        <w:pStyle w:val="3"/>
      </w:pPr>
      <w:bookmarkStart w:id="39" w:name="_Toc420627597"/>
      <w:r>
        <w:rPr>
          <w:rFonts w:hint="eastAsia"/>
        </w:rPr>
        <w:t>4.2.4</w:t>
      </w:r>
      <w:r>
        <w:rPr>
          <w:rFonts w:hint="eastAsia"/>
        </w:rPr>
        <w:t>测试结果截图与分析</w:t>
      </w:r>
      <w:bookmarkEnd w:id="39"/>
    </w:p>
    <w:p w:rsidR="002A0CB4" w:rsidRPr="002A0CB4" w:rsidRDefault="002A0CB4" w:rsidP="004161C6">
      <w:pPr>
        <w:rPr>
          <w:sz w:val="24"/>
          <w:szCs w:val="24"/>
        </w:rPr>
      </w:pPr>
      <w:r w:rsidRPr="002A0CB4">
        <w:rPr>
          <w:rFonts w:hint="eastAsia"/>
          <w:sz w:val="24"/>
          <w:szCs w:val="24"/>
        </w:rPr>
        <w:t>1.</w:t>
      </w:r>
      <w:r w:rsidRPr="002A0CB4">
        <w:rPr>
          <w:rFonts w:hint="eastAsia"/>
          <w:sz w:val="24"/>
          <w:szCs w:val="24"/>
        </w:rPr>
        <w:t>什么都不填：</w:t>
      </w:r>
      <w:r>
        <w:rPr>
          <w:rFonts w:hint="eastAsia"/>
          <w:sz w:val="24"/>
          <w:szCs w:val="24"/>
        </w:rPr>
        <w:t>报错</w:t>
      </w:r>
    </w:p>
    <w:p w:rsidR="002A0CB4" w:rsidRDefault="002A0CB4" w:rsidP="004161C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2024" cy="19627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8139" t="26982" r="22665" b="22005"/>
                    <a:stretch/>
                  </pic:blipFill>
                  <pic:spPr bwMode="auto">
                    <a:xfrm>
                      <a:off x="0" y="0"/>
                      <a:ext cx="4337515" cy="197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0CB4" w:rsidRPr="002A0CB4" w:rsidRDefault="002A0CB4" w:rsidP="004161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任意少填某个信息：可以添加</w:t>
      </w:r>
    </w:p>
    <w:p w:rsidR="004161C6" w:rsidRDefault="002A0CB4" w:rsidP="004161C6">
      <w:r>
        <w:rPr>
          <w:noProof/>
        </w:rPr>
        <w:drawing>
          <wp:inline distT="0" distB="0" distL="0" distR="0">
            <wp:extent cx="4329953" cy="15246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309" t="15115" r="38981" b="38330"/>
                    <a:stretch/>
                  </pic:blipFill>
                  <pic:spPr bwMode="auto">
                    <a:xfrm>
                      <a:off x="0" y="0"/>
                      <a:ext cx="4359294" cy="153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0CB4" w:rsidRDefault="002A0CB4" w:rsidP="004161C6"/>
    <w:p w:rsidR="00603494" w:rsidRPr="00603494" w:rsidRDefault="00603494" w:rsidP="00603494">
      <w:pPr>
        <w:rPr>
          <w:rFonts w:ascii="Times New Roman" w:hAnsi="Times New Roman"/>
          <w:sz w:val="24"/>
          <w:szCs w:val="28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proofErr w:type="gramStart"/>
      <w:r w:rsidRPr="00603494">
        <w:rPr>
          <w:sz w:val="24"/>
          <w:szCs w:val="24"/>
        </w:rPr>
        <w:t>奶种填不是</w:t>
      </w:r>
      <w:proofErr w:type="gramEnd"/>
      <w:r w:rsidRPr="00603494">
        <w:rPr>
          <w:sz w:val="24"/>
          <w:szCs w:val="24"/>
        </w:rPr>
        <w:t>要求的</w:t>
      </w:r>
      <w:r w:rsidRPr="00603494">
        <w:rPr>
          <w:rFonts w:hint="eastAsia"/>
          <w:sz w:val="24"/>
          <w:szCs w:val="24"/>
        </w:rPr>
        <w:t>“鲜奶、酸奶、双皮奶、布丁”</w:t>
      </w:r>
    </w:p>
    <w:p w:rsidR="004161C6" w:rsidRDefault="00603494" w:rsidP="00385B41">
      <w:pPr>
        <w:rPr>
          <w:rFonts w:ascii="Times New Roman" w:hAnsi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69977" cy="1604645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7479" t="13302" r="44761" b="35004"/>
                    <a:stretch/>
                  </pic:blipFill>
                  <pic:spPr bwMode="auto">
                    <a:xfrm>
                      <a:off x="0" y="0"/>
                      <a:ext cx="4106504" cy="16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03F8" w:rsidRDefault="00BD03F8" w:rsidP="00385B41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4544060" cy="2393577"/>
            <wp:effectExtent l="0" t="0" r="889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143" cy="24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C6" w:rsidRDefault="00BD03F8" w:rsidP="00385B4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健壮性还好。</w:t>
      </w:r>
    </w:p>
    <w:p w:rsidR="004161C6" w:rsidRDefault="004161C6" w:rsidP="004161C6">
      <w:pPr>
        <w:pStyle w:val="2"/>
      </w:pPr>
      <w:bookmarkStart w:id="40" w:name="_Toc27258"/>
      <w:bookmarkStart w:id="41" w:name="_Toc420627598"/>
      <w:r>
        <w:rPr>
          <w:rFonts w:hint="eastAsia"/>
        </w:rPr>
        <w:t>4.</w:t>
      </w:r>
      <w:r w:rsidR="00BD03F8">
        <w:t>3</w:t>
      </w:r>
      <w:r>
        <w:rPr>
          <w:rFonts w:hint="eastAsia"/>
        </w:rPr>
        <w:t xml:space="preserve"> </w:t>
      </w:r>
      <w:bookmarkEnd w:id="40"/>
      <w:r w:rsidR="00BD03F8">
        <w:rPr>
          <w:rFonts w:hint="eastAsia"/>
        </w:rPr>
        <w:t>查询</w:t>
      </w:r>
      <w:bookmarkEnd w:id="41"/>
    </w:p>
    <w:p w:rsidR="004161C6" w:rsidRDefault="004161C6" w:rsidP="004161C6">
      <w:pPr>
        <w:pStyle w:val="3"/>
      </w:pPr>
      <w:bookmarkStart w:id="42" w:name="_Toc13165"/>
      <w:bookmarkStart w:id="43" w:name="_Toc420627599"/>
      <w:r>
        <w:rPr>
          <w:rFonts w:hint="eastAsia"/>
        </w:rPr>
        <w:t>4.</w:t>
      </w:r>
      <w:r w:rsidR="00BD03F8">
        <w:t>3</w:t>
      </w:r>
      <w:r>
        <w:rPr>
          <w:rFonts w:hint="eastAsia"/>
        </w:rPr>
        <w:t>.1</w:t>
      </w:r>
      <w:r>
        <w:rPr>
          <w:rFonts w:hint="eastAsia"/>
        </w:rPr>
        <w:t>描述</w:t>
      </w:r>
      <w:bookmarkEnd w:id="42"/>
      <w:bookmarkEnd w:id="43"/>
    </w:p>
    <w:p w:rsidR="004161C6" w:rsidRDefault="00BD03F8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管理员根据需求查询用户的订单信息，输入客户姓名。点击查询实现。</w:t>
      </w:r>
    </w:p>
    <w:p w:rsidR="004161C6" w:rsidRDefault="004161C6" w:rsidP="004161C6">
      <w:pPr>
        <w:pStyle w:val="3"/>
      </w:pPr>
      <w:bookmarkStart w:id="44" w:name="_Toc7775"/>
      <w:bookmarkStart w:id="45" w:name="_Toc420627600"/>
      <w:r>
        <w:rPr>
          <w:rFonts w:hint="eastAsia"/>
        </w:rPr>
        <w:t>4.</w:t>
      </w:r>
      <w:r w:rsidR="00BD03F8">
        <w:t>3</w:t>
      </w:r>
      <w:r>
        <w:rPr>
          <w:rFonts w:hint="eastAsia"/>
        </w:rPr>
        <w:t>.2</w:t>
      </w:r>
      <w:r>
        <w:rPr>
          <w:rFonts w:hint="eastAsia"/>
        </w:rPr>
        <w:t>测试方法</w:t>
      </w:r>
      <w:bookmarkEnd w:id="44"/>
      <w:bookmarkEnd w:id="45"/>
    </w:p>
    <w:p w:rsidR="004161C6" w:rsidRDefault="004161C6" w:rsidP="004161C6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通过操作界面，进行开单</w:t>
      </w:r>
    </w:p>
    <w:p w:rsidR="004161C6" w:rsidRDefault="004161C6" w:rsidP="004161C6">
      <w:pPr>
        <w:pStyle w:val="3"/>
      </w:pPr>
      <w:bookmarkStart w:id="46" w:name="_Toc28058"/>
      <w:bookmarkStart w:id="47" w:name="_Toc420627601"/>
      <w:r>
        <w:rPr>
          <w:rFonts w:hint="eastAsia"/>
        </w:rPr>
        <w:t>4.</w:t>
      </w:r>
      <w:r w:rsidR="00BD03F8">
        <w:t>3</w:t>
      </w:r>
      <w:r>
        <w:rPr>
          <w:rFonts w:hint="eastAsia"/>
        </w:rPr>
        <w:t>.3</w:t>
      </w:r>
      <w:r>
        <w:rPr>
          <w:rFonts w:hint="eastAsia"/>
        </w:rPr>
        <w:t>测试用例</w:t>
      </w:r>
      <w:bookmarkEnd w:id="46"/>
      <w:bookmarkEnd w:id="47"/>
    </w:p>
    <w:p w:rsidR="00BD03F8" w:rsidRDefault="004161C6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 w:rsidR="00BD03F8">
        <w:rPr>
          <w:rFonts w:ascii="Times New Roman" w:hAnsi="Times New Roman" w:hint="eastAsia"/>
          <w:sz w:val="24"/>
          <w:szCs w:val="28"/>
        </w:rPr>
        <w:t>不输入姓名</w:t>
      </w:r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2.</w:t>
      </w:r>
      <w:r>
        <w:rPr>
          <w:rFonts w:ascii="Times New Roman" w:hAnsi="Times New Roman" w:hint="eastAsia"/>
          <w:sz w:val="24"/>
          <w:szCs w:val="28"/>
        </w:rPr>
        <w:t>输入没有的客户姓名</w:t>
      </w:r>
    </w:p>
    <w:p w:rsidR="004161C6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3.</w:t>
      </w:r>
      <w:r>
        <w:rPr>
          <w:rFonts w:ascii="Times New Roman" w:hAnsi="Times New Roman" w:hint="eastAsia"/>
          <w:sz w:val="24"/>
          <w:szCs w:val="28"/>
        </w:rPr>
        <w:t>输入有的客户姓名</w:t>
      </w:r>
    </w:p>
    <w:p w:rsidR="004161C6" w:rsidRDefault="004161C6" w:rsidP="004161C6">
      <w:pPr>
        <w:pStyle w:val="3"/>
      </w:pPr>
      <w:bookmarkStart w:id="48" w:name="_Toc27488"/>
      <w:bookmarkStart w:id="49" w:name="_Toc420627602"/>
      <w:r>
        <w:rPr>
          <w:rFonts w:hint="eastAsia"/>
        </w:rPr>
        <w:lastRenderedPageBreak/>
        <w:t>4.</w:t>
      </w:r>
      <w:r w:rsidR="00BD03F8">
        <w:t>3</w:t>
      </w:r>
      <w:r>
        <w:rPr>
          <w:rFonts w:hint="eastAsia"/>
        </w:rPr>
        <w:t>.4</w:t>
      </w:r>
      <w:r>
        <w:rPr>
          <w:rFonts w:hint="eastAsia"/>
        </w:rPr>
        <w:t>测试结果截图与分析</w:t>
      </w:r>
      <w:bookmarkEnd w:id="48"/>
      <w:bookmarkEnd w:id="49"/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>不输入姓名：刚刚输入的新客户存在，查询的所有订单。</w:t>
      </w:r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3970516" cy="209774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181" cy="21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C6" w:rsidRDefault="00BD03F8" w:rsidP="004161C6">
      <w:r>
        <w:rPr>
          <w:noProof/>
        </w:rPr>
        <w:drawing>
          <wp:inline distT="0" distB="0" distL="0" distR="0">
            <wp:extent cx="3881718" cy="2047255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167" cy="20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F8" w:rsidRDefault="00BD03F8" w:rsidP="004161C6"/>
    <w:p w:rsidR="00BD03F8" w:rsidRPr="00BD03F8" w:rsidRDefault="00BD03F8" w:rsidP="00BD03F8">
      <w:pPr>
        <w:pStyle w:val="a5"/>
        <w:numPr>
          <w:ilvl w:val="0"/>
          <w:numId w:val="4"/>
        </w:numPr>
        <w:ind w:firstLineChars="0"/>
        <w:rPr>
          <w:rFonts w:ascii="Times New Roman" w:hAnsi="Times New Roman"/>
          <w:sz w:val="24"/>
          <w:szCs w:val="28"/>
        </w:rPr>
      </w:pPr>
      <w:r w:rsidRPr="00BD03F8">
        <w:rPr>
          <w:rFonts w:ascii="Times New Roman" w:hAnsi="Times New Roman" w:hint="eastAsia"/>
          <w:sz w:val="24"/>
          <w:szCs w:val="28"/>
        </w:rPr>
        <w:t>输入没有的客户姓名</w:t>
      </w:r>
      <w:r>
        <w:rPr>
          <w:rFonts w:ascii="Times New Roman" w:hAnsi="Times New Roman" w:hint="eastAsia"/>
          <w:sz w:val="24"/>
          <w:szCs w:val="28"/>
        </w:rPr>
        <w:t>：不显示任何信息。</w:t>
      </w:r>
    </w:p>
    <w:p w:rsidR="00BD03F8" w:rsidRP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3813720" cy="1828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80" cy="18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3.</w:t>
      </w:r>
      <w:r>
        <w:rPr>
          <w:rFonts w:ascii="Times New Roman" w:hAnsi="Times New Roman" w:hint="eastAsia"/>
          <w:sz w:val="24"/>
          <w:szCs w:val="28"/>
        </w:rPr>
        <w:t>输入有的客户姓名</w:t>
      </w:r>
    </w:p>
    <w:p w:rsidR="00BD03F8" w:rsidRPr="00BD03F8" w:rsidRDefault="00BD03F8" w:rsidP="004161C6">
      <w:r>
        <w:rPr>
          <w:noProof/>
        </w:rPr>
        <w:lastRenderedPageBreak/>
        <w:drawing>
          <wp:inline distT="0" distB="0" distL="0" distR="0">
            <wp:extent cx="3901782" cy="1757082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03" cy="17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C6" w:rsidRDefault="00BD03F8" w:rsidP="004161C6">
      <w:r>
        <w:t>符合要求</w:t>
      </w:r>
      <w:r>
        <w:rPr>
          <w:rFonts w:hint="eastAsia"/>
        </w:rPr>
        <w:t>。</w:t>
      </w:r>
    </w:p>
    <w:p w:rsidR="00BD03F8" w:rsidRDefault="00BD03F8" w:rsidP="00BD03F8">
      <w:pPr>
        <w:pStyle w:val="2"/>
      </w:pPr>
      <w:bookmarkStart w:id="50" w:name="_Toc420627603"/>
      <w:bookmarkStart w:id="51" w:name="_Toc14533"/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编辑订单</w:t>
      </w:r>
      <w:bookmarkEnd w:id="50"/>
    </w:p>
    <w:p w:rsidR="00BD03F8" w:rsidRDefault="00BD03F8" w:rsidP="00BD03F8">
      <w:pPr>
        <w:pStyle w:val="3"/>
      </w:pPr>
      <w:bookmarkStart w:id="52" w:name="_Toc420627604"/>
      <w:r>
        <w:rPr>
          <w:rFonts w:hint="eastAsia"/>
        </w:rPr>
        <w:t>4.</w:t>
      </w:r>
      <w:r>
        <w:t>4</w:t>
      </w:r>
      <w:r>
        <w:rPr>
          <w:rFonts w:hint="eastAsia"/>
        </w:rPr>
        <w:t>.1</w:t>
      </w:r>
      <w:r>
        <w:rPr>
          <w:rFonts w:hint="eastAsia"/>
        </w:rPr>
        <w:t>描述</w:t>
      </w:r>
      <w:bookmarkEnd w:id="52"/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管理员根据需求编辑订单信息，包括修改和删除。</w:t>
      </w:r>
    </w:p>
    <w:p w:rsidR="00BD03F8" w:rsidRDefault="00BD03F8" w:rsidP="00BD03F8">
      <w:pPr>
        <w:pStyle w:val="3"/>
      </w:pPr>
      <w:bookmarkStart w:id="53" w:name="_Toc420627605"/>
      <w:r>
        <w:rPr>
          <w:rFonts w:hint="eastAsia"/>
        </w:rPr>
        <w:t>4.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测试方法</w:t>
      </w:r>
      <w:bookmarkEnd w:id="53"/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通过操作界面，进行开单</w:t>
      </w:r>
    </w:p>
    <w:p w:rsidR="00BD03F8" w:rsidRDefault="00BD03F8" w:rsidP="00BD03F8">
      <w:pPr>
        <w:pStyle w:val="3"/>
      </w:pPr>
      <w:bookmarkStart w:id="54" w:name="_Toc420627606"/>
      <w:r>
        <w:rPr>
          <w:rFonts w:hint="eastAsia"/>
        </w:rPr>
        <w:t>4.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测试用例</w:t>
      </w:r>
      <w:bookmarkEnd w:id="54"/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>选取一份订单</w:t>
      </w:r>
      <w:r w:rsidR="009D78DE">
        <w:rPr>
          <w:rFonts w:ascii="Times New Roman" w:hAnsi="Times New Roman" w:hint="eastAsia"/>
          <w:sz w:val="24"/>
          <w:szCs w:val="28"/>
        </w:rPr>
        <w:t>，修改</w:t>
      </w:r>
    </w:p>
    <w:p w:rsidR="00BD03F8" w:rsidRDefault="00BD03F8" w:rsidP="00BD03F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2.</w:t>
      </w:r>
      <w:r w:rsidR="009D78DE">
        <w:rPr>
          <w:rFonts w:ascii="Times New Roman" w:hAnsi="Times New Roman" w:hint="eastAsia"/>
          <w:sz w:val="24"/>
          <w:szCs w:val="28"/>
        </w:rPr>
        <w:t>选取一份订单，删除</w:t>
      </w:r>
    </w:p>
    <w:p w:rsidR="00BD03F8" w:rsidRDefault="00BD03F8" w:rsidP="00BD03F8">
      <w:pPr>
        <w:pStyle w:val="3"/>
      </w:pPr>
      <w:bookmarkStart w:id="55" w:name="_Toc420627607"/>
      <w:r>
        <w:rPr>
          <w:rFonts w:hint="eastAsia"/>
        </w:rPr>
        <w:t>4.</w:t>
      </w:r>
      <w:r>
        <w:t>4</w:t>
      </w:r>
      <w:r>
        <w:rPr>
          <w:rFonts w:hint="eastAsia"/>
        </w:rPr>
        <w:t>.4</w:t>
      </w:r>
      <w:r>
        <w:rPr>
          <w:rFonts w:hint="eastAsia"/>
        </w:rPr>
        <w:t>测试结果截图与分析</w:t>
      </w:r>
      <w:bookmarkEnd w:id="55"/>
    </w:p>
    <w:p w:rsidR="009D78DE" w:rsidRDefault="009D78DE" w:rsidP="009D78DE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>选取一份订单，修改：没有修改功能。</w:t>
      </w:r>
    </w:p>
    <w:p w:rsidR="009D78DE" w:rsidRDefault="009D78DE" w:rsidP="009D78DE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3952704" cy="2124636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132" cy="21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DE" w:rsidRDefault="009D78DE" w:rsidP="009D78DE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2.</w:t>
      </w:r>
      <w:r>
        <w:rPr>
          <w:rFonts w:ascii="Times New Roman" w:hAnsi="Times New Roman" w:hint="eastAsia"/>
          <w:sz w:val="24"/>
          <w:szCs w:val="28"/>
        </w:rPr>
        <w:t>选取一份订单，删除可以实现。</w:t>
      </w:r>
    </w:p>
    <w:p w:rsidR="009D78DE" w:rsidRPr="009D78DE" w:rsidRDefault="009D78DE" w:rsidP="009D78DE">
      <w:r>
        <w:rPr>
          <w:noProof/>
        </w:rPr>
        <w:lastRenderedPageBreak/>
        <w:drawing>
          <wp:inline distT="0" distB="0" distL="0" distR="0">
            <wp:extent cx="3917577" cy="2387779"/>
            <wp:effectExtent l="0" t="0" r="698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87" cy="23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C6" w:rsidRDefault="004161C6" w:rsidP="004161C6">
      <w:pPr>
        <w:pStyle w:val="1"/>
        <w:rPr>
          <w:rFonts w:ascii="Times New Roman" w:hAnsi="Times New Roman"/>
        </w:rPr>
      </w:pPr>
      <w:bookmarkStart w:id="56" w:name="_Toc231654612"/>
      <w:bookmarkStart w:id="57" w:name="_Toc7015"/>
      <w:bookmarkStart w:id="58" w:name="_Toc420627608"/>
      <w:bookmarkEnd w:id="51"/>
      <w:r>
        <w:rPr>
          <w:rFonts w:ascii="Times New Roman" w:hAnsi="Times New Roman" w:hint="eastAsia"/>
        </w:rPr>
        <w:t xml:space="preserve">5.  </w:t>
      </w:r>
      <w:r>
        <w:rPr>
          <w:rFonts w:ascii="Times New Roman" w:hAnsi="Times New Roman" w:hint="eastAsia"/>
        </w:rPr>
        <w:t>集成测试报告</w:t>
      </w:r>
      <w:bookmarkEnd w:id="56"/>
      <w:bookmarkEnd w:id="57"/>
      <w:bookmarkEnd w:id="58"/>
    </w:p>
    <w:p w:rsidR="004161C6" w:rsidRDefault="004161C6" w:rsidP="004161C6">
      <w:pPr>
        <w:pStyle w:val="2"/>
        <w:rPr>
          <w:rFonts w:ascii="Times New Roman" w:hAnsi="Times New Roman"/>
        </w:rPr>
      </w:pPr>
      <w:bookmarkStart w:id="59" w:name="_Toc231654613"/>
      <w:bookmarkStart w:id="60" w:name="_Toc20596"/>
      <w:bookmarkStart w:id="61" w:name="_Toc420627609"/>
      <w:r>
        <w:rPr>
          <w:rFonts w:ascii="Times New Roman" w:hAnsi="Times New Roman" w:hint="eastAsia"/>
        </w:rPr>
        <w:t xml:space="preserve">5.1 </w:t>
      </w:r>
      <w:r>
        <w:rPr>
          <w:rFonts w:ascii="Times New Roman" w:hAnsi="Times New Roman" w:hint="eastAsia"/>
        </w:rPr>
        <w:t>集成测试描述</w:t>
      </w:r>
      <w:bookmarkEnd w:id="59"/>
      <w:bookmarkEnd w:id="60"/>
      <w:bookmarkEnd w:id="61"/>
    </w:p>
    <w:p w:rsidR="004161C6" w:rsidRDefault="004161C6" w:rsidP="004161C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集成测试是对系统的综合测试，主要是对界面的测试。</w:t>
      </w:r>
    </w:p>
    <w:p w:rsidR="004161C6" w:rsidRDefault="004161C6" w:rsidP="004161C6">
      <w:pPr>
        <w:rPr>
          <w:rFonts w:ascii="Times New Roman" w:hAnsi="Times New Roman"/>
          <w:sz w:val="24"/>
          <w:szCs w:val="24"/>
        </w:rPr>
      </w:pPr>
    </w:p>
    <w:p w:rsidR="004161C6" w:rsidRDefault="004161C6" w:rsidP="004161C6">
      <w:pPr>
        <w:pStyle w:val="2"/>
        <w:rPr>
          <w:rFonts w:ascii="Times New Roman" w:hAnsi="Times New Roman"/>
        </w:rPr>
      </w:pPr>
      <w:bookmarkStart w:id="62" w:name="_Toc231654614"/>
      <w:bookmarkStart w:id="63" w:name="_Toc21952"/>
      <w:bookmarkStart w:id="64" w:name="_Toc420627610"/>
      <w:r>
        <w:rPr>
          <w:rFonts w:ascii="Times New Roman" w:hAnsi="Times New Roman" w:hint="eastAsia"/>
        </w:rPr>
        <w:t xml:space="preserve">5.2 </w:t>
      </w:r>
      <w:r>
        <w:rPr>
          <w:rFonts w:ascii="Times New Roman" w:hAnsi="Times New Roman" w:hint="eastAsia"/>
        </w:rPr>
        <w:t>集成测试方法设计</w:t>
      </w:r>
      <w:bookmarkEnd w:id="62"/>
      <w:bookmarkEnd w:id="63"/>
      <w:bookmarkEnd w:id="64"/>
    </w:p>
    <w:p w:rsidR="004161C6" w:rsidRDefault="004161C6" w:rsidP="004161C6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    </w:t>
      </w:r>
      <w:r>
        <w:rPr>
          <w:rFonts w:ascii="Times New Roman" w:hAnsi="Times New Roman" w:hint="eastAsia"/>
          <w:sz w:val="24"/>
          <w:szCs w:val="24"/>
        </w:rPr>
        <w:t>集成测试采用自顶向下的测试方法：界面—</w:t>
      </w:r>
      <w:r>
        <w:rPr>
          <w:rFonts w:ascii="Times New Roman" w:hAnsi="Times New Roman" w:hint="eastAsia"/>
          <w:sz w:val="24"/>
          <w:szCs w:val="24"/>
        </w:rPr>
        <w:t>&gt;</w:t>
      </w:r>
      <w:r>
        <w:rPr>
          <w:rFonts w:ascii="Times New Roman" w:hAnsi="Times New Roman" w:hint="eastAsia"/>
          <w:sz w:val="24"/>
          <w:szCs w:val="24"/>
        </w:rPr>
        <w:t>中间层—</w:t>
      </w:r>
      <w:r>
        <w:rPr>
          <w:rFonts w:ascii="Times New Roman" w:hAnsi="Times New Roman" w:hint="eastAsia"/>
          <w:sz w:val="24"/>
          <w:szCs w:val="24"/>
        </w:rPr>
        <w:t>&gt;</w:t>
      </w:r>
      <w:r>
        <w:rPr>
          <w:rFonts w:ascii="Times New Roman" w:hAnsi="Times New Roman" w:hint="eastAsia"/>
          <w:sz w:val="24"/>
          <w:szCs w:val="24"/>
        </w:rPr>
        <w:t>数据处理层。</w:t>
      </w:r>
    </w:p>
    <w:p w:rsidR="004161C6" w:rsidRDefault="004161C6" w:rsidP="004161C6">
      <w:pPr>
        <w:pStyle w:val="2"/>
        <w:rPr>
          <w:rFonts w:ascii="Times New Roman" w:hAnsi="Times New Roman"/>
        </w:rPr>
      </w:pPr>
      <w:bookmarkStart w:id="65" w:name="_Toc231654615"/>
      <w:bookmarkStart w:id="66" w:name="_Toc17015"/>
      <w:bookmarkStart w:id="67" w:name="_Toc420627611"/>
      <w:r>
        <w:rPr>
          <w:rFonts w:ascii="Times New Roman" w:hAnsi="Times New Roman" w:hint="eastAsia"/>
        </w:rPr>
        <w:t xml:space="preserve">5.3 </w:t>
      </w:r>
      <w:r>
        <w:rPr>
          <w:rFonts w:ascii="Times New Roman" w:hAnsi="Times New Roman" w:hint="eastAsia"/>
        </w:rPr>
        <w:t>测试内容</w:t>
      </w:r>
      <w:bookmarkEnd w:id="65"/>
      <w:bookmarkEnd w:id="66"/>
      <w:bookmarkEnd w:id="67"/>
    </w:p>
    <w:p w:rsidR="004161C6" w:rsidRDefault="004161C6" w:rsidP="004161C6">
      <w:r>
        <w:rPr>
          <w:rFonts w:hint="eastAsia"/>
          <w:b/>
        </w:rPr>
        <w:t>评价指标</w:t>
      </w:r>
      <w:r>
        <w:rPr>
          <w:rFonts w:hint="eastAsia"/>
        </w:rPr>
        <w:t>：</w:t>
      </w:r>
    </w:p>
    <w:p w:rsidR="004161C6" w:rsidRDefault="004161C6" w:rsidP="004161C6">
      <w:pPr>
        <w:ind w:firstLineChars="200" w:firstLine="420"/>
      </w:pPr>
      <w:r>
        <w:rPr>
          <w:rFonts w:hint="eastAsia"/>
        </w:rPr>
        <w:t>正确性：是</w:t>
      </w:r>
      <w:r>
        <w:rPr>
          <w:rFonts w:hint="eastAsia"/>
        </w:rPr>
        <w:t>/</w:t>
      </w:r>
      <w:r>
        <w:rPr>
          <w:rFonts w:hint="eastAsia"/>
        </w:rPr>
        <w:t>否</w:t>
      </w:r>
    </w:p>
    <w:p w:rsidR="004161C6" w:rsidRDefault="004161C6" w:rsidP="004161C6">
      <w:pPr>
        <w:ind w:firstLineChars="200" w:firstLine="420"/>
      </w:pPr>
      <w:r>
        <w:rPr>
          <w:rFonts w:hint="eastAsia"/>
        </w:rPr>
        <w:t>操作性：优</w:t>
      </w:r>
      <w:r>
        <w:rPr>
          <w:rFonts w:hint="eastAsia"/>
        </w:rPr>
        <w:t>/</w:t>
      </w:r>
      <w:r>
        <w:rPr>
          <w:rFonts w:hint="eastAsia"/>
        </w:rPr>
        <w:t>良</w:t>
      </w:r>
      <w:r>
        <w:rPr>
          <w:rFonts w:hint="eastAsia"/>
        </w:rPr>
        <w:t>/</w:t>
      </w:r>
      <w:r>
        <w:rPr>
          <w:rFonts w:hint="eastAsia"/>
        </w:rPr>
        <w:t>差</w:t>
      </w:r>
    </w:p>
    <w:p w:rsidR="004161C6" w:rsidRDefault="004161C6" w:rsidP="004161C6">
      <w:pPr>
        <w:ind w:firstLineChars="200" w:firstLine="420"/>
      </w:pPr>
    </w:p>
    <w:p w:rsidR="004161C6" w:rsidRDefault="004161C6" w:rsidP="004161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结果如下：</w:t>
      </w:r>
    </w:p>
    <w:p w:rsidR="004161C6" w:rsidRDefault="004161C6" w:rsidP="004161C6"/>
    <w:p w:rsidR="004161C6" w:rsidRDefault="004161C6" w:rsidP="004161C6"/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9"/>
        <w:gridCol w:w="2245"/>
        <w:gridCol w:w="2670"/>
        <w:gridCol w:w="1155"/>
        <w:gridCol w:w="885"/>
      </w:tblGrid>
      <w:tr w:rsidR="004161C6" w:rsidTr="00CF7EDC">
        <w:trPr>
          <w:trHeight w:val="266"/>
        </w:trPr>
        <w:tc>
          <w:tcPr>
            <w:tcW w:w="1419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ind w:firstLineChars="49" w:firstLine="103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测试单元</w:t>
            </w:r>
          </w:p>
        </w:tc>
        <w:tc>
          <w:tcPr>
            <w:tcW w:w="2245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包含功能</w:t>
            </w:r>
          </w:p>
        </w:tc>
        <w:tc>
          <w:tcPr>
            <w:tcW w:w="2670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实际结果</w:t>
            </w:r>
          </w:p>
        </w:tc>
        <w:tc>
          <w:tcPr>
            <w:tcW w:w="1155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正确性</w:t>
            </w:r>
          </w:p>
        </w:tc>
        <w:tc>
          <w:tcPr>
            <w:tcW w:w="885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操作性</w:t>
            </w:r>
          </w:p>
        </w:tc>
      </w:tr>
      <w:tr w:rsidR="004161C6" w:rsidTr="009D78DE">
        <w:trPr>
          <w:trHeight w:val="1030"/>
        </w:trPr>
        <w:tc>
          <w:tcPr>
            <w:tcW w:w="1419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新增</w:t>
            </w:r>
          </w:p>
        </w:tc>
        <w:tc>
          <w:tcPr>
            <w:tcW w:w="2245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新增订单</w:t>
            </w:r>
          </w:p>
        </w:tc>
        <w:tc>
          <w:tcPr>
            <w:tcW w:w="2670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操作成功</w:t>
            </w:r>
            <w:r>
              <w:rPr>
                <w:rFonts w:ascii="Times New Roman" w:hAnsi="Times New Roman" w:hint="eastAsia"/>
                <w:szCs w:val="24"/>
              </w:rPr>
              <w:t>,</w:t>
            </w:r>
            <w:r>
              <w:rPr>
                <w:rFonts w:ascii="Times New Roman" w:hAnsi="Times New Roman" w:hint="eastAsia"/>
                <w:szCs w:val="24"/>
              </w:rPr>
              <w:t>可以成功</w:t>
            </w:r>
            <w:r w:rsidR="009D78DE">
              <w:rPr>
                <w:rFonts w:ascii="Times New Roman" w:hAnsi="Times New Roman" w:hint="eastAsia"/>
                <w:szCs w:val="24"/>
              </w:rPr>
              <w:t>添加，并同步数据库</w:t>
            </w:r>
          </w:p>
        </w:tc>
        <w:tc>
          <w:tcPr>
            <w:tcW w:w="1155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4161C6" w:rsidTr="009D78DE">
        <w:trPr>
          <w:trHeight w:val="831"/>
        </w:trPr>
        <w:tc>
          <w:tcPr>
            <w:tcW w:w="1419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查询</w:t>
            </w:r>
          </w:p>
        </w:tc>
        <w:tc>
          <w:tcPr>
            <w:tcW w:w="2245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对管理员输入的情况查询相应订单</w:t>
            </w:r>
          </w:p>
        </w:tc>
        <w:tc>
          <w:tcPr>
            <w:tcW w:w="2670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成功</w:t>
            </w:r>
            <w:r w:rsidR="009D78DE">
              <w:rPr>
                <w:rFonts w:ascii="Times New Roman" w:hAnsi="Times New Roman" w:hint="eastAsia"/>
                <w:szCs w:val="24"/>
              </w:rPr>
              <w:t>查询</w:t>
            </w:r>
          </w:p>
        </w:tc>
        <w:tc>
          <w:tcPr>
            <w:tcW w:w="1155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4161C6" w:rsidTr="009D78DE">
        <w:trPr>
          <w:trHeight w:val="1030"/>
        </w:trPr>
        <w:tc>
          <w:tcPr>
            <w:tcW w:w="1419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编辑</w:t>
            </w:r>
          </w:p>
        </w:tc>
        <w:tc>
          <w:tcPr>
            <w:tcW w:w="2245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修改订单信息和删除订单信息</w:t>
            </w:r>
          </w:p>
        </w:tc>
        <w:tc>
          <w:tcPr>
            <w:tcW w:w="2670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删除可以实现</w:t>
            </w:r>
          </w:p>
        </w:tc>
        <w:tc>
          <w:tcPr>
            <w:tcW w:w="1155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一半</w:t>
            </w:r>
          </w:p>
        </w:tc>
        <w:tc>
          <w:tcPr>
            <w:tcW w:w="885" w:type="dxa"/>
            <w:vAlign w:val="center"/>
          </w:tcPr>
          <w:p w:rsidR="004161C6" w:rsidRDefault="009D78DE" w:rsidP="00CF7EDC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良</w:t>
            </w:r>
          </w:p>
        </w:tc>
      </w:tr>
    </w:tbl>
    <w:p w:rsidR="004161C6" w:rsidRDefault="004161C6" w:rsidP="004161C6"/>
    <w:p w:rsidR="004161C6" w:rsidRDefault="004161C6" w:rsidP="004161C6">
      <w:pPr>
        <w:pStyle w:val="2"/>
        <w:rPr>
          <w:rFonts w:ascii="Times New Roman" w:hAnsi="Times New Roman"/>
        </w:rPr>
      </w:pPr>
      <w:bookmarkStart w:id="68" w:name="_Toc231654616"/>
      <w:bookmarkStart w:id="69" w:name="_Toc2225"/>
      <w:bookmarkStart w:id="70" w:name="_Toc420627612"/>
      <w:r>
        <w:rPr>
          <w:rFonts w:ascii="Times New Roman" w:hAnsi="Times New Roman" w:hint="eastAsia"/>
        </w:rPr>
        <w:t xml:space="preserve">5.4 </w:t>
      </w:r>
      <w:r>
        <w:rPr>
          <w:rFonts w:ascii="Times New Roman" w:hAnsi="Times New Roman" w:hint="eastAsia"/>
        </w:rPr>
        <w:t>测试结果分析</w:t>
      </w:r>
      <w:bookmarkEnd w:id="68"/>
      <w:bookmarkEnd w:id="69"/>
      <w:bookmarkEnd w:id="70"/>
    </w:p>
    <w:p w:rsidR="004161C6" w:rsidRDefault="004161C6" w:rsidP="004161C6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    </w:t>
      </w:r>
      <w:r>
        <w:rPr>
          <w:rFonts w:ascii="Times New Roman" w:hAnsi="Times New Roman" w:hint="eastAsia"/>
          <w:sz w:val="24"/>
          <w:szCs w:val="24"/>
        </w:rPr>
        <w:t>统集成测试系统总体功能稳定，未出现重大的功能上的问题，但需要修改一些细节的地方，提高系统的容错性、可操作性和通过改进界面提高用户的用户体验。</w:t>
      </w:r>
    </w:p>
    <w:p w:rsidR="004161C6" w:rsidRDefault="004161C6" w:rsidP="004161C6"/>
    <w:p w:rsidR="004161C6" w:rsidRDefault="004161C6" w:rsidP="004161C6">
      <w:pPr>
        <w:pStyle w:val="1"/>
        <w:rPr>
          <w:rFonts w:ascii="Times New Roman" w:hAnsi="Times New Roman"/>
        </w:rPr>
      </w:pPr>
      <w:bookmarkStart w:id="71" w:name="_Toc231654617"/>
      <w:bookmarkStart w:id="72" w:name="_Toc19027"/>
      <w:bookmarkStart w:id="73" w:name="_Toc420627613"/>
      <w:r>
        <w:rPr>
          <w:rFonts w:ascii="Times New Roman" w:hAnsi="Times New Roman" w:hint="eastAsia"/>
        </w:rPr>
        <w:t xml:space="preserve">6.  </w:t>
      </w:r>
      <w:r>
        <w:rPr>
          <w:rFonts w:ascii="Times New Roman" w:hAnsi="Times New Roman" w:hint="eastAsia"/>
        </w:rPr>
        <w:t>评价</w:t>
      </w:r>
      <w:bookmarkEnd w:id="71"/>
      <w:bookmarkEnd w:id="72"/>
      <w:bookmarkEnd w:id="73"/>
    </w:p>
    <w:p w:rsidR="004161C6" w:rsidRDefault="004161C6" w:rsidP="004161C6">
      <w:pPr>
        <w:pStyle w:val="2"/>
        <w:rPr>
          <w:rFonts w:ascii="Times New Roman" w:hAnsi="Times New Roman"/>
        </w:rPr>
      </w:pPr>
      <w:bookmarkStart w:id="74" w:name="_Toc231654618"/>
      <w:bookmarkStart w:id="75" w:name="_Toc23596"/>
      <w:bookmarkStart w:id="76" w:name="_Toc420627614"/>
      <w:r>
        <w:rPr>
          <w:rFonts w:ascii="Times New Roman" w:hAnsi="Times New Roman" w:hint="eastAsia"/>
        </w:rPr>
        <w:t xml:space="preserve">6.1 </w:t>
      </w:r>
      <w:r>
        <w:rPr>
          <w:rFonts w:ascii="Times New Roman" w:hAnsi="Times New Roman" w:hint="eastAsia"/>
        </w:rPr>
        <w:t>软件能力</w:t>
      </w:r>
      <w:bookmarkEnd w:id="74"/>
      <w:bookmarkEnd w:id="75"/>
      <w:bookmarkEnd w:id="7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51"/>
        <w:gridCol w:w="3260"/>
        <w:gridCol w:w="3311"/>
      </w:tblGrid>
      <w:tr w:rsidR="004161C6" w:rsidTr="009D78DE">
        <w:trPr>
          <w:trHeight w:val="266"/>
        </w:trPr>
        <w:tc>
          <w:tcPr>
            <w:tcW w:w="1951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功能及性能</w:t>
            </w:r>
          </w:p>
        </w:tc>
        <w:tc>
          <w:tcPr>
            <w:tcW w:w="3260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要求</w:t>
            </w:r>
          </w:p>
        </w:tc>
        <w:tc>
          <w:tcPr>
            <w:tcW w:w="3311" w:type="dxa"/>
            <w:shd w:val="clear" w:color="auto" w:fill="BFBFBF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测试结果</w:t>
            </w:r>
          </w:p>
        </w:tc>
      </w:tr>
      <w:tr w:rsidR="004161C6" w:rsidTr="009D78DE">
        <w:trPr>
          <w:trHeight w:val="636"/>
        </w:trPr>
        <w:tc>
          <w:tcPr>
            <w:tcW w:w="1951" w:type="dxa"/>
            <w:vAlign w:val="center"/>
          </w:tcPr>
          <w:p w:rsidR="004161C6" w:rsidRDefault="004161C6" w:rsidP="00CF7ED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基本功能</w:t>
            </w:r>
          </w:p>
        </w:tc>
        <w:tc>
          <w:tcPr>
            <w:tcW w:w="3260" w:type="dxa"/>
            <w:vAlign w:val="center"/>
          </w:tcPr>
          <w:p w:rsidR="004161C6" w:rsidRDefault="009D78DE" w:rsidP="00CF7ED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对预订信息增、</w:t>
            </w:r>
            <w:proofErr w:type="gramStart"/>
            <w:r>
              <w:rPr>
                <w:rFonts w:ascii="Times New Roman" w:hAnsi="Times New Roman" w:hint="eastAsia"/>
                <w:sz w:val="24"/>
                <w:szCs w:val="24"/>
              </w:rPr>
              <w:t>删</w:t>
            </w:r>
            <w:proofErr w:type="gramEnd"/>
            <w:r>
              <w:rPr>
                <w:rFonts w:ascii="Times New Roman" w:hAnsi="Times New Roman" w:hint="eastAsia"/>
                <w:sz w:val="24"/>
                <w:szCs w:val="24"/>
              </w:rPr>
              <w:t>、改</w:t>
            </w:r>
          </w:p>
        </w:tc>
        <w:tc>
          <w:tcPr>
            <w:tcW w:w="3311" w:type="dxa"/>
            <w:vAlign w:val="center"/>
          </w:tcPr>
          <w:p w:rsidR="004161C6" w:rsidRDefault="009D78DE" w:rsidP="00CF7ED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hint="eastAsia"/>
                <w:sz w:val="24"/>
                <w:szCs w:val="24"/>
              </w:rPr>
              <w:t>增删没</w:t>
            </w:r>
            <w:proofErr w:type="gramEnd"/>
            <w:r>
              <w:rPr>
                <w:rFonts w:ascii="Times New Roman" w:hAnsi="Times New Roman" w:hint="eastAsia"/>
                <w:sz w:val="24"/>
                <w:szCs w:val="24"/>
              </w:rPr>
              <w:t>问题、改还欠缺</w:t>
            </w:r>
          </w:p>
        </w:tc>
      </w:tr>
    </w:tbl>
    <w:p w:rsidR="004161C6" w:rsidRDefault="004161C6" w:rsidP="004161C6"/>
    <w:p w:rsidR="004161C6" w:rsidRDefault="004161C6" w:rsidP="004161C6">
      <w:pPr>
        <w:pStyle w:val="2"/>
        <w:rPr>
          <w:rFonts w:ascii="Times New Roman" w:hAnsi="Times New Roman"/>
        </w:rPr>
      </w:pPr>
      <w:bookmarkStart w:id="77" w:name="_Toc231654619"/>
      <w:bookmarkStart w:id="78" w:name="_Toc10075"/>
      <w:bookmarkStart w:id="79" w:name="_Toc420627615"/>
      <w:r>
        <w:rPr>
          <w:rFonts w:ascii="Times New Roman" w:hAnsi="Times New Roman" w:hint="eastAsia"/>
        </w:rPr>
        <w:t xml:space="preserve">6.2 </w:t>
      </w:r>
      <w:r>
        <w:rPr>
          <w:rFonts w:ascii="Times New Roman" w:hAnsi="Times New Roman" w:hint="eastAsia"/>
        </w:rPr>
        <w:t>限制和缺陷</w:t>
      </w:r>
      <w:bookmarkEnd w:id="77"/>
      <w:bookmarkEnd w:id="78"/>
      <w:bookmarkEnd w:id="7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96"/>
        <w:gridCol w:w="6826"/>
      </w:tblGrid>
      <w:tr w:rsidR="009D78DE" w:rsidTr="009D78DE">
        <w:trPr>
          <w:trHeight w:val="266"/>
        </w:trPr>
        <w:tc>
          <w:tcPr>
            <w:tcW w:w="1696" w:type="dxa"/>
            <w:shd w:val="clear" w:color="auto" w:fill="BFBFBF"/>
            <w:vAlign w:val="center"/>
          </w:tcPr>
          <w:p w:rsidR="009D78DE" w:rsidRDefault="009D78DE" w:rsidP="002538C0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bookmarkStart w:id="80" w:name="_Toc231654621"/>
            <w:bookmarkStart w:id="81" w:name="_Toc29901"/>
            <w:r>
              <w:rPr>
                <w:rFonts w:ascii="Times New Roman" w:hAnsi="Times New Roman" w:hint="eastAsia"/>
                <w:b/>
                <w:sz w:val="24"/>
                <w:szCs w:val="28"/>
              </w:rPr>
              <w:t>功能缺陷</w:t>
            </w:r>
          </w:p>
        </w:tc>
        <w:tc>
          <w:tcPr>
            <w:tcW w:w="6826" w:type="dxa"/>
            <w:shd w:val="clear" w:color="auto" w:fill="BFBFBF"/>
            <w:vAlign w:val="center"/>
          </w:tcPr>
          <w:p w:rsidR="009D78DE" w:rsidRDefault="009D78DE" w:rsidP="009D78D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提出的建议</w:t>
            </w:r>
          </w:p>
        </w:tc>
      </w:tr>
      <w:tr w:rsidR="009D78DE" w:rsidTr="009D78DE">
        <w:trPr>
          <w:trHeight w:val="635"/>
        </w:trPr>
        <w:tc>
          <w:tcPr>
            <w:tcW w:w="1696" w:type="dxa"/>
            <w:vAlign w:val="center"/>
          </w:tcPr>
          <w:p w:rsidR="009D78DE" w:rsidRDefault="009D78DE" w:rsidP="002538C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修改</w:t>
            </w:r>
          </w:p>
        </w:tc>
        <w:tc>
          <w:tcPr>
            <w:tcW w:w="6826" w:type="dxa"/>
            <w:vAlign w:val="center"/>
          </w:tcPr>
          <w:p w:rsidR="009D78DE" w:rsidRDefault="009D78DE" w:rsidP="002538C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对预订信修改还欠缺，可以考虑进一步实现</w:t>
            </w:r>
          </w:p>
        </w:tc>
      </w:tr>
      <w:tr w:rsidR="009D78DE" w:rsidTr="009D78DE">
        <w:trPr>
          <w:trHeight w:val="287"/>
        </w:trPr>
        <w:tc>
          <w:tcPr>
            <w:tcW w:w="1696" w:type="dxa"/>
            <w:vAlign w:val="center"/>
          </w:tcPr>
          <w:p w:rsidR="009D78DE" w:rsidRDefault="009D78DE" w:rsidP="009D78D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时间</w:t>
            </w:r>
          </w:p>
        </w:tc>
        <w:tc>
          <w:tcPr>
            <w:tcW w:w="6826" w:type="dxa"/>
            <w:vAlign w:val="center"/>
          </w:tcPr>
          <w:p w:rsidR="009D78DE" w:rsidRDefault="009D78DE" w:rsidP="009D78D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应该有计时器来纪录订单天数，动态更改结束时间。可以考虑实现</w:t>
            </w:r>
          </w:p>
        </w:tc>
      </w:tr>
    </w:tbl>
    <w:p w:rsidR="004161C6" w:rsidRDefault="009D78DE" w:rsidP="004161C6">
      <w:pPr>
        <w:pStyle w:val="2"/>
        <w:rPr>
          <w:rFonts w:ascii="Times New Roman" w:hAnsi="Times New Roman"/>
        </w:rPr>
      </w:pPr>
      <w:bookmarkStart w:id="82" w:name="_Toc420627616"/>
      <w:r>
        <w:rPr>
          <w:rFonts w:ascii="Times New Roman" w:hAnsi="Times New Roman" w:hint="eastAsia"/>
        </w:rPr>
        <w:t xml:space="preserve">6.3 </w:t>
      </w:r>
      <w:r>
        <w:rPr>
          <w:rFonts w:ascii="Times New Roman" w:hAnsi="Times New Roman" w:hint="eastAsia"/>
        </w:rPr>
        <w:t>测试结论</w:t>
      </w:r>
      <w:bookmarkEnd w:id="80"/>
      <w:bookmarkEnd w:id="81"/>
      <w:bookmarkEnd w:id="82"/>
    </w:p>
    <w:p w:rsidR="00046FA5" w:rsidRPr="009D78DE" w:rsidRDefault="004161C6" w:rsidP="009D78DE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  <w:szCs w:val="24"/>
        </w:rPr>
        <w:t>就项目的总体功能和外观上都已满足</w:t>
      </w:r>
      <w:r w:rsidR="009D78DE">
        <w:rPr>
          <w:rFonts w:ascii="Times New Roman" w:hAnsi="Times New Roman" w:hint="eastAsia"/>
          <w:sz w:val="24"/>
          <w:szCs w:val="24"/>
        </w:rPr>
        <w:t>，细节上的处理有待加强。</w:t>
      </w:r>
    </w:p>
    <w:p w:rsidR="00000026" w:rsidRPr="00000026" w:rsidRDefault="00000026" w:rsidP="00000026"/>
    <w:p w:rsidR="00000026" w:rsidRDefault="00000026" w:rsidP="00000026">
      <w:pPr>
        <w:pStyle w:val="a5"/>
        <w:ind w:left="360" w:firstLineChars="0" w:firstLine="0"/>
      </w:pPr>
    </w:p>
    <w:sectPr w:rsidR="00000026" w:rsidSect="005B0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184D" w:rsidRDefault="0036184D" w:rsidP="00000026">
      <w:r>
        <w:separator/>
      </w:r>
    </w:p>
  </w:endnote>
  <w:endnote w:type="continuationSeparator" w:id="0">
    <w:p w:rsidR="0036184D" w:rsidRDefault="0036184D" w:rsidP="000000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184D" w:rsidRDefault="0036184D" w:rsidP="00000026">
      <w:r>
        <w:separator/>
      </w:r>
    </w:p>
  </w:footnote>
  <w:footnote w:type="continuationSeparator" w:id="0">
    <w:p w:rsidR="0036184D" w:rsidRDefault="0036184D" w:rsidP="000000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1">
    <w:nsid w:val="00000006"/>
    <w:multiLevelType w:val="singleLevel"/>
    <w:tmpl w:val="00000006"/>
    <w:lvl w:ilvl="0">
      <w:start w:val="3"/>
      <w:numFmt w:val="decimal"/>
      <w:suff w:val="nothing"/>
      <w:lvlText w:val="%1."/>
      <w:lvlJc w:val="left"/>
    </w:lvl>
  </w:abstractNum>
  <w:abstractNum w:abstractNumId="2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3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4">
    <w:nsid w:val="00000009"/>
    <w:multiLevelType w:val="singleLevel"/>
    <w:tmpl w:val="00000009"/>
    <w:lvl w:ilvl="0">
      <w:start w:val="1"/>
      <w:numFmt w:val="decimal"/>
      <w:suff w:val="nothing"/>
      <w:lvlText w:val="%1."/>
      <w:lvlJc w:val="left"/>
    </w:lvl>
  </w:abstractNum>
  <w:abstractNum w:abstractNumId="5">
    <w:nsid w:val="0000000A"/>
    <w:multiLevelType w:val="singleLevel"/>
    <w:tmpl w:val="0000000A"/>
    <w:lvl w:ilvl="0">
      <w:start w:val="1"/>
      <w:numFmt w:val="decimal"/>
      <w:suff w:val="nothing"/>
      <w:lvlText w:val="%1."/>
      <w:lvlJc w:val="left"/>
    </w:lvl>
  </w:abstractNum>
  <w:abstractNum w:abstractNumId="6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abstractNum w:abstractNumId="7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0000000D"/>
    <w:multiLevelType w:val="singleLevel"/>
    <w:tmpl w:val="0000000D"/>
    <w:lvl w:ilvl="0">
      <w:start w:val="1"/>
      <w:numFmt w:val="decimal"/>
      <w:suff w:val="nothing"/>
      <w:lvlText w:val="%1."/>
      <w:lvlJc w:val="left"/>
    </w:lvl>
  </w:abstractNum>
  <w:abstractNum w:abstractNumId="9">
    <w:nsid w:val="0000000E"/>
    <w:multiLevelType w:val="singleLevel"/>
    <w:tmpl w:val="0000000E"/>
    <w:lvl w:ilvl="0">
      <w:start w:val="1"/>
      <w:numFmt w:val="decimal"/>
      <w:suff w:val="nothing"/>
      <w:lvlText w:val="%1."/>
      <w:lvlJc w:val="left"/>
    </w:lvl>
  </w:abstractNum>
  <w:abstractNum w:abstractNumId="1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11">
    <w:nsid w:val="00000010"/>
    <w:multiLevelType w:val="singleLevel"/>
    <w:tmpl w:val="00000010"/>
    <w:lvl w:ilvl="0">
      <w:start w:val="1"/>
      <w:numFmt w:val="decimal"/>
      <w:suff w:val="nothing"/>
      <w:lvlText w:val="%1."/>
      <w:lvlJc w:val="left"/>
    </w:lvl>
  </w:abstractNum>
  <w:abstractNum w:abstractNumId="12">
    <w:nsid w:val="0AAB6449"/>
    <w:multiLevelType w:val="hybridMultilevel"/>
    <w:tmpl w:val="4664B6B8"/>
    <w:lvl w:ilvl="0" w:tplc="B3D467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20C056A"/>
    <w:multiLevelType w:val="multilevel"/>
    <w:tmpl w:val="0F0ECC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50260D38"/>
    <w:multiLevelType w:val="hybridMultilevel"/>
    <w:tmpl w:val="72DAA16A"/>
    <w:lvl w:ilvl="0" w:tplc="3E301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F3278A"/>
    <w:multiLevelType w:val="hybridMultilevel"/>
    <w:tmpl w:val="36FE0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1C47836"/>
    <w:multiLevelType w:val="hybridMultilevel"/>
    <w:tmpl w:val="7D7C88C8"/>
    <w:lvl w:ilvl="0" w:tplc="E92E2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9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14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0026"/>
    <w:rsid w:val="00000026"/>
    <w:rsid w:val="00005404"/>
    <w:rsid w:val="00046FA5"/>
    <w:rsid w:val="000A3CC6"/>
    <w:rsid w:val="00105037"/>
    <w:rsid w:val="001B1719"/>
    <w:rsid w:val="001C33BA"/>
    <w:rsid w:val="001F4A81"/>
    <w:rsid w:val="00281CBD"/>
    <w:rsid w:val="002A0CB4"/>
    <w:rsid w:val="002A24BD"/>
    <w:rsid w:val="002A72A4"/>
    <w:rsid w:val="003016A2"/>
    <w:rsid w:val="0036184D"/>
    <w:rsid w:val="0037359E"/>
    <w:rsid w:val="00385B41"/>
    <w:rsid w:val="00395416"/>
    <w:rsid w:val="003A2790"/>
    <w:rsid w:val="004161C6"/>
    <w:rsid w:val="004815B4"/>
    <w:rsid w:val="004F064F"/>
    <w:rsid w:val="005B0997"/>
    <w:rsid w:val="005E44F9"/>
    <w:rsid w:val="00603494"/>
    <w:rsid w:val="00651254"/>
    <w:rsid w:val="00676AE0"/>
    <w:rsid w:val="006C210A"/>
    <w:rsid w:val="00756526"/>
    <w:rsid w:val="00787802"/>
    <w:rsid w:val="007D72B4"/>
    <w:rsid w:val="00842DA1"/>
    <w:rsid w:val="00884E6A"/>
    <w:rsid w:val="008C24E4"/>
    <w:rsid w:val="00926439"/>
    <w:rsid w:val="009A3B83"/>
    <w:rsid w:val="009A5322"/>
    <w:rsid w:val="009D78DE"/>
    <w:rsid w:val="00A2791B"/>
    <w:rsid w:val="00AF4BCF"/>
    <w:rsid w:val="00B007A8"/>
    <w:rsid w:val="00B61CE5"/>
    <w:rsid w:val="00BD03F8"/>
    <w:rsid w:val="00C25572"/>
    <w:rsid w:val="00C477EB"/>
    <w:rsid w:val="00CA3727"/>
    <w:rsid w:val="00CB1DE3"/>
    <w:rsid w:val="00CD0348"/>
    <w:rsid w:val="00CF7EDC"/>
    <w:rsid w:val="00DA61D1"/>
    <w:rsid w:val="00DB78A1"/>
    <w:rsid w:val="00DF0CC6"/>
    <w:rsid w:val="00E163B5"/>
    <w:rsid w:val="00E24E2B"/>
    <w:rsid w:val="00E40C85"/>
    <w:rsid w:val="00E77DCF"/>
    <w:rsid w:val="00F92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997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00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046F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D72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00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00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00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0026"/>
    <w:rPr>
      <w:sz w:val="18"/>
      <w:szCs w:val="18"/>
    </w:rPr>
  </w:style>
  <w:style w:type="paragraph" w:styleId="a5">
    <w:name w:val="List Paragraph"/>
    <w:basedOn w:val="a"/>
    <w:uiPriority w:val="34"/>
    <w:qFormat/>
    <w:rsid w:val="00000026"/>
    <w:pPr>
      <w:ind w:firstLineChars="200" w:firstLine="420"/>
    </w:pPr>
  </w:style>
  <w:style w:type="character" w:customStyle="1" w:styleId="1Char">
    <w:name w:val="标题 1 Char"/>
    <w:basedOn w:val="a0"/>
    <w:link w:val="1"/>
    <w:rsid w:val="000000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46F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D72B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64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26439"/>
  </w:style>
  <w:style w:type="paragraph" w:styleId="20">
    <w:name w:val="toc 2"/>
    <w:basedOn w:val="a"/>
    <w:next w:val="a"/>
    <w:autoRedefine/>
    <w:uiPriority w:val="39"/>
    <w:unhideWhenUsed/>
    <w:rsid w:val="0092643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6439"/>
    <w:pPr>
      <w:ind w:leftChars="400" w:left="840"/>
    </w:pPr>
  </w:style>
  <w:style w:type="character" w:styleId="a6">
    <w:name w:val="Hyperlink"/>
    <w:basedOn w:val="a0"/>
    <w:uiPriority w:val="99"/>
    <w:unhideWhenUsed/>
    <w:rsid w:val="00926439"/>
    <w:rPr>
      <w:color w:val="0000FF" w:themeColor="hyperlink"/>
      <w:u w:val="single"/>
    </w:rPr>
  </w:style>
  <w:style w:type="paragraph" w:customStyle="1" w:styleId="TOC1">
    <w:name w:val="TOC 标题1"/>
    <w:basedOn w:val="1"/>
    <w:next w:val="a"/>
    <w:rsid w:val="004161C6"/>
    <w:pPr>
      <w:widowControl/>
      <w:spacing w:before="240" w:after="0" w:line="257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842DA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42DA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FE739-836A-4644-B916-70E69335D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753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john</cp:lastModifiedBy>
  <cp:revision>12</cp:revision>
  <dcterms:created xsi:type="dcterms:W3CDTF">2012-06-19T13:16:00Z</dcterms:created>
  <dcterms:modified xsi:type="dcterms:W3CDTF">2015-05-28T18:04:00Z</dcterms:modified>
</cp:coreProperties>
</file>